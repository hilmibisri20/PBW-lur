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85B8E1" w14:textId="4F5EC3C3" w:rsidR="00EF5CAB" w:rsidRDefault="00225DFF">
      <w:pPr>
        <w:spacing w:after="0" w:line="360" w:lineRule="auto"/>
        <w:jc w:val="center"/>
        <w:rPr>
          <w:rFonts w:cs="Times New Roman"/>
          <w:b/>
          <w:szCs w:val="24"/>
        </w:rPr>
      </w:pPr>
      <w:r>
        <w:rPr>
          <w:rFonts w:cs="Times New Roman"/>
          <w:b/>
          <w:szCs w:val="24"/>
        </w:rPr>
        <w:t>LAPORAN RESMI</w:t>
      </w:r>
    </w:p>
    <w:p w14:paraId="58127677" w14:textId="79F9AABD" w:rsidR="00EF5CAB" w:rsidRPr="00777762" w:rsidRDefault="00225DFF">
      <w:pPr>
        <w:spacing w:after="0" w:line="360" w:lineRule="auto"/>
        <w:jc w:val="center"/>
        <w:rPr>
          <w:rFonts w:cs="Times New Roman"/>
          <w:b/>
          <w:szCs w:val="24"/>
          <w:lang w:val="en-US"/>
        </w:rPr>
      </w:pPr>
      <w:r>
        <w:rPr>
          <w:rFonts w:cs="Times New Roman"/>
          <w:b/>
          <w:szCs w:val="24"/>
        </w:rPr>
        <w:t>MODUL I</w:t>
      </w:r>
      <w:r w:rsidR="00777762">
        <w:rPr>
          <w:rFonts w:cs="Times New Roman"/>
          <w:b/>
          <w:szCs w:val="24"/>
          <w:lang w:val="en-US"/>
        </w:rPr>
        <w:t xml:space="preserve"> DAN II</w:t>
      </w:r>
    </w:p>
    <w:p w14:paraId="57578E31" w14:textId="77205DBA" w:rsidR="00EF5CAB" w:rsidRPr="00AA37B1" w:rsidRDefault="00AA37B1">
      <w:pPr>
        <w:widowControl w:val="0"/>
        <w:autoSpaceDE w:val="0"/>
        <w:autoSpaceDN w:val="0"/>
        <w:adjustRightInd w:val="0"/>
        <w:spacing w:line="360" w:lineRule="auto"/>
        <w:ind w:left="2143" w:right="-20" w:hanging="2143"/>
        <w:jc w:val="center"/>
        <w:rPr>
          <w:rFonts w:cs="Times New Roman"/>
          <w:b/>
          <w:bCs/>
          <w:w w:val="102"/>
          <w:szCs w:val="24"/>
          <w:lang w:val="en-US"/>
        </w:rPr>
      </w:pPr>
      <w:r>
        <w:rPr>
          <w:rFonts w:cs="Times New Roman"/>
          <w:b/>
          <w:bCs/>
          <w:w w:val="102"/>
          <w:szCs w:val="24"/>
          <w:lang w:val="en-US"/>
        </w:rPr>
        <w:t>(</w:t>
      </w:r>
      <w:r w:rsidR="00480A7C">
        <w:rPr>
          <w:rFonts w:cs="Times New Roman"/>
          <w:b/>
          <w:bCs/>
          <w:w w:val="102"/>
          <w:szCs w:val="24"/>
          <w:lang w:val="en-US"/>
        </w:rPr>
        <w:t>HTML DAN HTML LANJUT</w:t>
      </w:r>
      <w:r>
        <w:rPr>
          <w:rFonts w:cs="Times New Roman"/>
          <w:b/>
          <w:bCs/>
          <w:w w:val="102"/>
          <w:szCs w:val="24"/>
          <w:lang w:val="en-US"/>
        </w:rPr>
        <w:t>)</w:t>
      </w:r>
    </w:p>
    <w:p w14:paraId="79FC1610" w14:textId="212DF356" w:rsidR="006A74EB" w:rsidRDefault="00777762">
      <w:pPr>
        <w:spacing w:line="360" w:lineRule="auto"/>
        <w:jc w:val="center"/>
        <w:rPr>
          <w:rFonts w:cs="Times New Roman"/>
          <w:b/>
          <w:szCs w:val="24"/>
          <w:lang w:val="en-US"/>
        </w:rPr>
      </w:pPr>
      <w:r>
        <w:rPr>
          <w:rFonts w:cs="Times New Roman"/>
          <w:b/>
          <w:szCs w:val="24"/>
          <w:lang w:val="en-US"/>
        </w:rPr>
        <w:t>PEMROGAMAN BERBASIS WEB</w:t>
      </w:r>
      <w:r w:rsidR="003A08FD">
        <w:rPr>
          <w:rFonts w:cs="Times New Roman"/>
          <w:b/>
          <w:szCs w:val="24"/>
        </w:rPr>
        <w:t xml:space="preserve"> </w:t>
      </w:r>
    </w:p>
    <w:p w14:paraId="1D46CE5E" w14:textId="47B15AFA" w:rsidR="00EF5CAB" w:rsidRDefault="00C37B73">
      <w:pPr>
        <w:spacing w:line="360" w:lineRule="auto"/>
        <w:jc w:val="center"/>
        <w:rPr>
          <w:rFonts w:cs="Times New Roman"/>
          <w:color w:val="FF0000"/>
          <w:szCs w:val="24"/>
        </w:rPr>
      </w:pPr>
      <w:r w:rsidRPr="00B8093F">
        <w:rPr>
          <w:rFonts w:cs="Times New Roman"/>
          <w:noProof/>
          <w:szCs w:val="24"/>
          <w:lang w:eastAsia="ja-JP"/>
        </w:rPr>
        <w:drawing>
          <wp:inline distT="0" distB="0" distL="0" distR="0" wp14:anchorId="588263FC" wp14:editId="1D42A206">
            <wp:extent cx="2509024" cy="2587082"/>
            <wp:effectExtent l="0" t="0" r="5715" b="3810"/>
            <wp:docPr id="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7" cstate="print"/>
                    <a:srcRect/>
                    <a:stretch/>
                  </pic:blipFill>
                  <pic:spPr>
                    <a:xfrm>
                      <a:off x="0" y="0"/>
                      <a:ext cx="2509381" cy="2587450"/>
                    </a:xfrm>
                    <a:prstGeom prst="rect">
                      <a:avLst/>
                    </a:prstGeom>
                  </pic:spPr>
                </pic:pic>
              </a:graphicData>
            </a:graphic>
          </wp:inline>
        </w:drawing>
      </w:r>
    </w:p>
    <w:p w14:paraId="4067BFFE" w14:textId="77777777" w:rsidR="00EF5CAB" w:rsidRDefault="00225DFF">
      <w:pPr>
        <w:suppressAutoHyphens/>
        <w:spacing w:after="0" w:line="360" w:lineRule="auto"/>
        <w:jc w:val="both"/>
        <w:rPr>
          <w:rFonts w:eastAsia="Times New Roman" w:cs="Times New Roman"/>
          <w:b/>
          <w:color w:val="262626"/>
          <w:szCs w:val="24"/>
          <w:lang w:eastAsia="ar-SA"/>
        </w:rPr>
      </w:pPr>
      <w:r>
        <w:rPr>
          <w:rFonts w:cs="Times New Roman"/>
          <w:noProof/>
          <w:color w:val="FF0000"/>
          <w:szCs w:val="24"/>
          <w:lang w:eastAsia="ja-JP"/>
        </w:rPr>
        <mc:AlternateContent>
          <mc:Choice Requires="wps">
            <w:drawing>
              <wp:anchor distT="0" distB="0" distL="0" distR="0" simplePos="0" relativeHeight="3" behindDoc="0" locked="0" layoutInCell="1" allowOverlap="1" wp14:anchorId="204E941A" wp14:editId="689EE7C6">
                <wp:simplePos x="0" y="0"/>
                <wp:positionH relativeFrom="margin">
                  <wp:posOffset>134373</wp:posOffset>
                </wp:positionH>
                <wp:positionV relativeFrom="paragraph">
                  <wp:posOffset>38735</wp:posOffset>
                </wp:positionV>
                <wp:extent cx="4933529" cy="1097280"/>
                <wp:effectExtent l="0" t="0" r="19685" b="26670"/>
                <wp:wrapNone/>
                <wp:docPr id="102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33529" cy="109728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A52522D" w14:textId="4923069E" w:rsidR="000A4BD2" w:rsidRPr="00C37B73" w:rsidRDefault="000A4BD2" w:rsidP="000A4BD2">
                            <w:pPr>
                              <w:tabs>
                                <w:tab w:val="left" w:pos="2127"/>
                              </w:tabs>
                              <w:spacing w:after="0"/>
                              <w:rPr>
                                <w:b/>
                                <w:color w:val="262626"/>
                                <w:lang w:val="en-US"/>
                              </w:rPr>
                            </w:pPr>
                            <w:r>
                              <w:rPr>
                                <w:b/>
                                <w:color w:val="262626"/>
                              </w:rPr>
                              <w:t>NAMA</w:t>
                            </w:r>
                            <w:r>
                              <w:rPr>
                                <w:b/>
                                <w:color w:val="262626"/>
                              </w:rPr>
                              <w:tab/>
                              <w:t xml:space="preserve">:  </w:t>
                            </w:r>
                            <w:r w:rsidR="0029258A">
                              <w:rPr>
                                <w:b/>
                                <w:color w:val="262626"/>
                                <w:lang w:val="en-US"/>
                              </w:rPr>
                              <w:t>MOHAMMAD HILMI BISRI</w:t>
                            </w:r>
                          </w:p>
                          <w:p w14:paraId="3327481D" w14:textId="283F1440" w:rsidR="000A4BD2" w:rsidRPr="00C37B73" w:rsidRDefault="000A4BD2" w:rsidP="000A4BD2">
                            <w:pPr>
                              <w:tabs>
                                <w:tab w:val="left" w:pos="2127"/>
                              </w:tabs>
                              <w:spacing w:after="0"/>
                              <w:rPr>
                                <w:b/>
                                <w:color w:val="262626"/>
                                <w:lang w:val="en-US"/>
                              </w:rPr>
                            </w:pPr>
                            <w:r>
                              <w:rPr>
                                <w:b/>
                                <w:color w:val="262626"/>
                              </w:rPr>
                              <w:t>N.R.P</w:t>
                            </w:r>
                            <w:r>
                              <w:rPr>
                                <w:b/>
                                <w:color w:val="262626"/>
                              </w:rPr>
                              <w:tab/>
                              <w:t xml:space="preserve">:  </w:t>
                            </w:r>
                            <w:r w:rsidR="0029258A">
                              <w:rPr>
                                <w:b/>
                                <w:color w:val="262626"/>
                                <w:lang w:val="en-US"/>
                              </w:rPr>
                              <w:t>220441100156</w:t>
                            </w:r>
                          </w:p>
                          <w:p w14:paraId="05064A1E" w14:textId="6BA99880" w:rsidR="000A4BD2" w:rsidRPr="0029258A" w:rsidRDefault="000A4BD2" w:rsidP="000A4BD2">
                            <w:pPr>
                              <w:tabs>
                                <w:tab w:val="left" w:pos="2127"/>
                              </w:tabs>
                              <w:spacing w:after="0"/>
                              <w:rPr>
                                <w:b/>
                                <w:color w:val="262626"/>
                                <w:lang w:val="en-US"/>
                              </w:rPr>
                            </w:pPr>
                            <w:r>
                              <w:rPr>
                                <w:b/>
                                <w:color w:val="262626"/>
                              </w:rPr>
                              <w:t>DOSEN</w:t>
                            </w:r>
                            <w:r>
                              <w:rPr>
                                <w:b/>
                                <w:color w:val="262626"/>
                              </w:rPr>
                              <w:tab/>
                              <w:t xml:space="preserve">:  </w:t>
                            </w:r>
                            <w:r w:rsidR="0029258A">
                              <w:rPr>
                                <w:b/>
                                <w:color w:val="262626"/>
                                <w:lang w:val="en-US"/>
                              </w:rPr>
                              <w:t>SRI HERAWATI, S.KOM, M.KOM</w:t>
                            </w:r>
                          </w:p>
                          <w:p w14:paraId="5D56229C" w14:textId="37617E2C" w:rsidR="000A4BD2" w:rsidRPr="00F37593" w:rsidRDefault="000A4BD2" w:rsidP="000A4BD2">
                            <w:pPr>
                              <w:tabs>
                                <w:tab w:val="left" w:pos="2127"/>
                              </w:tabs>
                              <w:spacing w:after="0"/>
                              <w:rPr>
                                <w:b/>
                                <w:strike/>
                                <w:color w:val="262626"/>
                                <w:lang w:val="en-US"/>
                              </w:rPr>
                            </w:pPr>
                            <w:r>
                              <w:rPr>
                                <w:b/>
                                <w:color w:val="262626"/>
                              </w:rPr>
                              <w:t>ASISTEN</w:t>
                            </w:r>
                            <w:r>
                              <w:rPr>
                                <w:b/>
                                <w:color w:val="262626"/>
                              </w:rPr>
                              <w:tab/>
                              <w:t xml:space="preserve">:  </w:t>
                            </w:r>
                            <w:r w:rsidR="0029258A">
                              <w:rPr>
                                <w:b/>
                                <w:color w:val="262626"/>
                                <w:szCs w:val="24"/>
                                <w:lang w:val="en-US"/>
                              </w:rPr>
                              <w:t>AFFAN MAULANA ZULKARNAIN</w:t>
                            </w:r>
                          </w:p>
                          <w:p w14:paraId="4C7A9FF9" w14:textId="0992D6F9" w:rsidR="000A4BD2" w:rsidRDefault="000A4BD2" w:rsidP="000A4BD2">
                            <w:pPr>
                              <w:tabs>
                                <w:tab w:val="left" w:pos="2127"/>
                              </w:tabs>
                              <w:spacing w:after="0"/>
                              <w:rPr>
                                <w:b/>
                                <w:color w:val="262626"/>
                              </w:rPr>
                            </w:pPr>
                            <w:r>
                              <w:rPr>
                                <w:b/>
                                <w:color w:val="262626"/>
                              </w:rPr>
                              <w:t>TGL PRAKTIKUM</w:t>
                            </w:r>
                            <w:r>
                              <w:rPr>
                                <w:b/>
                                <w:color w:val="262626"/>
                              </w:rPr>
                              <w:tab/>
                              <w:t xml:space="preserve">:  </w:t>
                            </w:r>
                            <w:r w:rsidR="001317E2">
                              <w:rPr>
                                <w:b/>
                                <w:color w:val="262626"/>
                                <w:lang w:val="en-US"/>
                              </w:rPr>
                              <w:t>15</w:t>
                            </w:r>
                            <w:r>
                              <w:rPr>
                                <w:b/>
                                <w:color w:val="262626"/>
                              </w:rPr>
                              <w:t xml:space="preserve"> </w:t>
                            </w:r>
                            <w:r w:rsidR="001317E2">
                              <w:rPr>
                                <w:b/>
                                <w:color w:val="262626"/>
                                <w:szCs w:val="24"/>
                                <w:lang w:val="en-US"/>
                              </w:rPr>
                              <w:t>MARET</w:t>
                            </w:r>
                            <w:r w:rsidR="00890CA6">
                              <w:rPr>
                                <w:b/>
                                <w:color w:val="262626"/>
                                <w:szCs w:val="24"/>
                                <w:lang w:val="en-US"/>
                              </w:rPr>
                              <w:t xml:space="preserve"> 2022</w:t>
                            </w:r>
                          </w:p>
                          <w:p w14:paraId="12E7BDBF" w14:textId="67CC7932" w:rsidR="00EF5CAB" w:rsidRDefault="00EF5CAB" w:rsidP="00C37B73">
                            <w:pPr>
                              <w:tabs>
                                <w:tab w:val="left" w:pos="2127"/>
                              </w:tabs>
                              <w:spacing w:after="0"/>
                              <w:rPr>
                                <w:b/>
                                <w:color w:val="262626"/>
                              </w:rPr>
                            </w:pP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04E941A" id="Rectangle 17" o:spid="_x0000_s1026" style="position:absolute;left:0;text-align:left;margin-left:10.6pt;margin-top:3.05pt;width:388.45pt;height:86.4pt;z-index:3;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">
                <v:path arrowok="t"/>
                <v:textbox>
                  <w:txbxContent>
                    <w:p w14:paraId="2A52522D" w14:textId="4923069E" w:rsidR="000A4BD2" w:rsidRPr="00C37B73" w:rsidRDefault="000A4BD2" w:rsidP="000A4BD2">
                      <w:pPr>
                        <w:tabs>
                          <w:tab w:val="left" w:pos="2127"/>
                        </w:tabs>
                        <w:spacing w:after="0"/>
                        <w:rPr>
                          <w:b/>
                          <w:color w:val="262626"/>
                          <w:lang w:val="en-US"/>
                        </w:rPr>
                      </w:pPr>
                      <w:r>
                        <w:rPr>
                          <w:b/>
                          <w:color w:val="262626"/>
                        </w:rPr>
                        <w:t>NAMA</w:t>
                      </w:r>
                      <w:r>
                        <w:rPr>
                          <w:b/>
                          <w:color w:val="262626"/>
                        </w:rPr>
                        <w:tab/>
                        <w:t xml:space="preserve">:  </w:t>
                      </w:r>
                      <w:r w:rsidR="0029258A">
                        <w:rPr>
                          <w:b/>
                          <w:color w:val="262626"/>
                          <w:lang w:val="en-US"/>
                        </w:rPr>
                        <w:t>MOHAMMAD HILMI BISRI</w:t>
                      </w:r>
                    </w:p>
                    <w:p w14:paraId="3327481D" w14:textId="283F1440" w:rsidR="000A4BD2" w:rsidRPr="00C37B73" w:rsidRDefault="000A4BD2" w:rsidP="000A4BD2">
                      <w:pPr>
                        <w:tabs>
                          <w:tab w:val="left" w:pos="2127"/>
                        </w:tabs>
                        <w:spacing w:after="0"/>
                        <w:rPr>
                          <w:b/>
                          <w:color w:val="262626"/>
                          <w:lang w:val="en-US"/>
                        </w:rPr>
                      </w:pPr>
                      <w:r>
                        <w:rPr>
                          <w:b/>
                          <w:color w:val="262626"/>
                        </w:rPr>
                        <w:t>N.R.P</w:t>
                      </w:r>
                      <w:r>
                        <w:rPr>
                          <w:b/>
                          <w:color w:val="262626"/>
                        </w:rPr>
                        <w:tab/>
                        <w:t xml:space="preserve">:  </w:t>
                      </w:r>
                      <w:r w:rsidR="0029258A">
                        <w:rPr>
                          <w:b/>
                          <w:color w:val="262626"/>
                          <w:lang w:val="en-US"/>
                        </w:rPr>
                        <w:t>220441100156</w:t>
                      </w:r>
                    </w:p>
                    <w:p w14:paraId="05064A1E" w14:textId="6BA99880" w:rsidR="000A4BD2" w:rsidRPr="0029258A" w:rsidRDefault="000A4BD2" w:rsidP="000A4BD2">
                      <w:pPr>
                        <w:tabs>
                          <w:tab w:val="left" w:pos="2127"/>
                        </w:tabs>
                        <w:spacing w:after="0"/>
                        <w:rPr>
                          <w:b/>
                          <w:color w:val="262626"/>
                          <w:lang w:val="en-US"/>
                        </w:rPr>
                      </w:pPr>
                      <w:r>
                        <w:rPr>
                          <w:b/>
                          <w:color w:val="262626"/>
                        </w:rPr>
                        <w:t>DOSEN</w:t>
                      </w:r>
                      <w:r>
                        <w:rPr>
                          <w:b/>
                          <w:color w:val="262626"/>
                        </w:rPr>
                        <w:tab/>
                        <w:t xml:space="preserve">:  </w:t>
                      </w:r>
                      <w:r w:rsidR="0029258A">
                        <w:rPr>
                          <w:b/>
                          <w:color w:val="262626"/>
                          <w:lang w:val="en-US"/>
                        </w:rPr>
                        <w:t>SRI HERAWATI, S.KOM, M.KOM</w:t>
                      </w:r>
                    </w:p>
                    <w:p w14:paraId="5D56229C" w14:textId="37617E2C" w:rsidR="000A4BD2" w:rsidRPr="00F37593" w:rsidRDefault="000A4BD2" w:rsidP="000A4BD2">
                      <w:pPr>
                        <w:tabs>
                          <w:tab w:val="left" w:pos="2127"/>
                        </w:tabs>
                        <w:spacing w:after="0"/>
                        <w:rPr>
                          <w:b/>
                          <w:strike/>
                          <w:color w:val="262626"/>
                          <w:lang w:val="en-US"/>
                        </w:rPr>
                      </w:pPr>
                      <w:r>
                        <w:rPr>
                          <w:b/>
                          <w:color w:val="262626"/>
                        </w:rPr>
                        <w:t>ASISTEN</w:t>
                      </w:r>
                      <w:r>
                        <w:rPr>
                          <w:b/>
                          <w:color w:val="262626"/>
                        </w:rPr>
                        <w:tab/>
                        <w:t xml:space="preserve">:  </w:t>
                      </w:r>
                      <w:r w:rsidR="0029258A">
                        <w:rPr>
                          <w:b/>
                          <w:color w:val="262626"/>
                          <w:szCs w:val="24"/>
                          <w:lang w:val="en-US"/>
                        </w:rPr>
                        <w:t>AFFAN MAULANA ZULKARNAIN</w:t>
                      </w:r>
                    </w:p>
                    <w:p w14:paraId="4C7A9FF9" w14:textId="0992D6F9" w:rsidR="000A4BD2" w:rsidRDefault="000A4BD2" w:rsidP="000A4BD2">
                      <w:pPr>
                        <w:tabs>
                          <w:tab w:val="left" w:pos="2127"/>
                        </w:tabs>
                        <w:spacing w:after="0"/>
                        <w:rPr>
                          <w:b/>
                          <w:color w:val="262626"/>
                        </w:rPr>
                      </w:pPr>
                      <w:r>
                        <w:rPr>
                          <w:b/>
                          <w:color w:val="262626"/>
                        </w:rPr>
                        <w:t>TGL PRAKTIKUM</w:t>
                      </w:r>
                      <w:r>
                        <w:rPr>
                          <w:b/>
                          <w:color w:val="262626"/>
                        </w:rPr>
                        <w:tab/>
                        <w:t xml:space="preserve">:  </w:t>
                      </w:r>
                      <w:r w:rsidR="001317E2">
                        <w:rPr>
                          <w:b/>
                          <w:color w:val="262626"/>
                          <w:lang w:val="en-US"/>
                        </w:rPr>
                        <w:t>15</w:t>
                      </w:r>
                      <w:r>
                        <w:rPr>
                          <w:b/>
                          <w:color w:val="262626"/>
                        </w:rPr>
                        <w:t xml:space="preserve"> </w:t>
                      </w:r>
                      <w:r w:rsidR="001317E2">
                        <w:rPr>
                          <w:b/>
                          <w:color w:val="262626"/>
                          <w:szCs w:val="24"/>
                          <w:lang w:val="en-US"/>
                        </w:rPr>
                        <w:t>MARET</w:t>
                      </w:r>
                      <w:r w:rsidR="00890CA6">
                        <w:rPr>
                          <w:b/>
                          <w:color w:val="262626"/>
                          <w:szCs w:val="24"/>
                          <w:lang w:val="en-US"/>
                        </w:rPr>
                        <w:t xml:space="preserve"> 2022</w:t>
                      </w:r>
                    </w:p>
                    <w:p w14:paraId="12E7BDBF" w14:textId="67CC7932" w:rsidR="00EF5CAB" w:rsidRDefault="00EF5CAB" w:rsidP="00C37B73">
                      <w:pPr>
                        <w:tabs>
                          <w:tab w:val="left" w:pos="2127"/>
                        </w:tabs>
                        <w:spacing w:after="0"/>
                        <w:rPr>
                          <w:b/>
                          <w:color w:val="262626"/>
                        </w:rPr>
                      </w:pPr>
                    </w:p>
                  </w:txbxContent>
                </v:textbox>
                <w10:wrap anchorx="margin"/>
              </v:rect>
            </w:pict>
          </mc:Fallback>
        </mc:AlternateContent>
      </w:r>
    </w:p>
    <w:p w14:paraId="673D56ED" w14:textId="77777777" w:rsidR="00EF5CAB" w:rsidRDefault="00EF5CAB">
      <w:pPr>
        <w:tabs>
          <w:tab w:val="left" w:pos="8370"/>
        </w:tabs>
        <w:suppressAutoHyphens/>
        <w:spacing w:after="0" w:line="360" w:lineRule="auto"/>
        <w:jc w:val="both"/>
        <w:rPr>
          <w:rFonts w:eastAsia="Times New Roman" w:cs="Times New Roman"/>
          <w:b/>
          <w:color w:val="262626"/>
          <w:szCs w:val="24"/>
          <w:lang w:eastAsia="ar-SA"/>
        </w:rPr>
      </w:pPr>
    </w:p>
    <w:p w14:paraId="373CB244" w14:textId="77777777" w:rsidR="00EF5CAB" w:rsidRDefault="00EF5CAB">
      <w:pPr>
        <w:tabs>
          <w:tab w:val="left" w:pos="8370"/>
        </w:tabs>
        <w:suppressAutoHyphens/>
        <w:spacing w:after="0" w:line="360" w:lineRule="auto"/>
        <w:jc w:val="right"/>
        <w:rPr>
          <w:rFonts w:eastAsia="Times New Roman" w:cs="Times New Roman"/>
          <w:b/>
          <w:color w:val="262626"/>
          <w:szCs w:val="24"/>
          <w:lang w:eastAsia="ar-SA"/>
        </w:rPr>
      </w:pPr>
    </w:p>
    <w:p w14:paraId="2E8FB152" w14:textId="77777777" w:rsidR="00EF5CAB" w:rsidRDefault="00EF5CAB">
      <w:pPr>
        <w:tabs>
          <w:tab w:val="left" w:pos="8370"/>
        </w:tabs>
        <w:suppressAutoHyphens/>
        <w:spacing w:after="0" w:line="360" w:lineRule="auto"/>
        <w:jc w:val="right"/>
        <w:rPr>
          <w:rFonts w:eastAsia="Times New Roman" w:cs="Times New Roman"/>
          <w:b/>
          <w:color w:val="262626"/>
          <w:szCs w:val="24"/>
          <w:lang w:eastAsia="ar-SA"/>
        </w:rPr>
      </w:pPr>
    </w:p>
    <w:p w14:paraId="59926FBA" w14:textId="77777777" w:rsidR="00EF5CAB" w:rsidRDefault="00225DFF">
      <w:pPr>
        <w:tabs>
          <w:tab w:val="left" w:pos="8370"/>
        </w:tabs>
        <w:suppressAutoHyphens/>
        <w:spacing w:after="0" w:line="360" w:lineRule="auto"/>
        <w:jc w:val="right"/>
        <w:rPr>
          <w:rFonts w:eastAsia="Times New Roman" w:cs="Times New Roman"/>
          <w:b/>
          <w:color w:val="262626"/>
          <w:szCs w:val="24"/>
          <w:lang w:eastAsia="ar-SA"/>
        </w:rPr>
      </w:pPr>
      <w:r>
        <w:rPr>
          <w:rFonts w:cs="Times New Roman"/>
          <w:noProof/>
          <w:szCs w:val="24"/>
          <w:lang w:eastAsia="ja-JP"/>
        </w:rPr>
        <mc:AlternateContent>
          <mc:Choice Requires="wps">
            <w:drawing>
              <wp:anchor distT="0" distB="0" distL="0" distR="0" simplePos="0" relativeHeight="4" behindDoc="0" locked="0" layoutInCell="1" allowOverlap="1" wp14:anchorId="36417E70" wp14:editId="099C65AF">
                <wp:simplePos x="0" y="0"/>
                <wp:positionH relativeFrom="column">
                  <wp:posOffset>1023620</wp:posOffset>
                </wp:positionH>
                <wp:positionV relativeFrom="paragraph">
                  <wp:posOffset>231774</wp:posOffset>
                </wp:positionV>
                <wp:extent cx="2903855" cy="1440815"/>
                <wp:effectExtent l="0" t="0" r="10795" b="26035"/>
                <wp:wrapNone/>
                <wp:docPr id="1028"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03855" cy="144081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3AD7EFBC" w14:textId="30882719" w:rsidR="000A4BD2" w:rsidRPr="00C37B73" w:rsidRDefault="000A4BD2" w:rsidP="000A4BD2">
                            <w:pPr>
                              <w:tabs>
                                <w:tab w:val="left" w:pos="2127"/>
                              </w:tabs>
                              <w:spacing w:after="0"/>
                              <w:jc w:val="center"/>
                              <w:rPr>
                                <w:b/>
                                <w:color w:val="262626"/>
                                <w:szCs w:val="24"/>
                                <w:lang w:val="en-US"/>
                              </w:rPr>
                            </w:pPr>
                            <w:r>
                              <w:rPr>
                                <w:b/>
                                <w:color w:val="262626"/>
                                <w:szCs w:val="24"/>
                              </w:rPr>
                              <w:t xml:space="preserve">Disetujui : </w:t>
                            </w:r>
                            <w:r w:rsidR="009F6985">
                              <w:rPr>
                                <w:b/>
                                <w:color w:val="262626"/>
                                <w:szCs w:val="24"/>
                                <w:lang w:val="en-US"/>
                              </w:rPr>
                              <w:t>20</w:t>
                            </w:r>
                            <w:r>
                              <w:rPr>
                                <w:b/>
                                <w:color w:val="262626"/>
                                <w:szCs w:val="24"/>
                                <w:lang w:val="en-US"/>
                              </w:rPr>
                              <w:t xml:space="preserve"> </w:t>
                            </w:r>
                            <w:r w:rsidR="009F6985">
                              <w:rPr>
                                <w:b/>
                                <w:color w:val="262626"/>
                                <w:szCs w:val="24"/>
                                <w:lang w:val="en-US"/>
                              </w:rPr>
                              <w:t>MARET</w:t>
                            </w:r>
                            <w:r w:rsidR="00890CA6">
                              <w:rPr>
                                <w:b/>
                                <w:color w:val="262626"/>
                                <w:szCs w:val="24"/>
                                <w:lang w:val="en-US"/>
                              </w:rPr>
                              <w:t xml:space="preserve"> 2022</w:t>
                            </w:r>
                          </w:p>
                          <w:p w14:paraId="0914C968" w14:textId="77777777" w:rsidR="000A4BD2" w:rsidRDefault="000A4BD2" w:rsidP="000A4BD2">
                            <w:pPr>
                              <w:tabs>
                                <w:tab w:val="left" w:pos="2127"/>
                              </w:tabs>
                              <w:spacing w:after="0"/>
                              <w:jc w:val="center"/>
                              <w:rPr>
                                <w:b/>
                                <w:color w:val="262626"/>
                              </w:rPr>
                            </w:pPr>
                            <w:r>
                              <w:rPr>
                                <w:b/>
                                <w:color w:val="262626"/>
                              </w:rPr>
                              <w:t xml:space="preserve"> Asisten</w:t>
                            </w:r>
                          </w:p>
                          <w:p w14:paraId="7D7F408B" w14:textId="77777777" w:rsidR="000A4BD2" w:rsidRDefault="000A4BD2" w:rsidP="000A4BD2">
                            <w:pPr>
                              <w:tabs>
                                <w:tab w:val="left" w:pos="2127"/>
                              </w:tabs>
                              <w:spacing w:after="0"/>
                              <w:jc w:val="center"/>
                              <w:rPr>
                                <w:b/>
                                <w:color w:val="262626"/>
                              </w:rPr>
                            </w:pPr>
                          </w:p>
                          <w:p w14:paraId="15DC0351" w14:textId="77777777" w:rsidR="000A4BD2" w:rsidRDefault="000A4BD2" w:rsidP="000A4BD2">
                            <w:pPr>
                              <w:tabs>
                                <w:tab w:val="left" w:pos="2127"/>
                              </w:tabs>
                              <w:spacing w:after="0"/>
                              <w:jc w:val="center"/>
                              <w:rPr>
                                <w:b/>
                                <w:color w:val="262626"/>
                              </w:rPr>
                            </w:pPr>
                          </w:p>
                          <w:p w14:paraId="347806C7" w14:textId="77777777" w:rsidR="000A4BD2" w:rsidRDefault="000A4BD2" w:rsidP="000A4BD2">
                            <w:pPr>
                              <w:tabs>
                                <w:tab w:val="left" w:pos="2127"/>
                              </w:tabs>
                              <w:spacing w:after="0"/>
                              <w:jc w:val="center"/>
                              <w:rPr>
                                <w:b/>
                                <w:color w:val="262626"/>
                              </w:rPr>
                            </w:pPr>
                          </w:p>
                          <w:p w14:paraId="7BA8DDA6" w14:textId="1257892B" w:rsidR="000A4BD2" w:rsidRDefault="0029258A" w:rsidP="000A4BD2">
                            <w:pPr>
                              <w:tabs>
                                <w:tab w:val="left" w:pos="2127"/>
                              </w:tabs>
                              <w:spacing w:after="0"/>
                              <w:jc w:val="center"/>
                              <w:rPr>
                                <w:b/>
                                <w:color w:val="262626"/>
                                <w:szCs w:val="24"/>
                                <w:u w:val="single"/>
                                <w:lang w:val="en-US"/>
                              </w:rPr>
                            </w:pPr>
                            <w:r>
                              <w:rPr>
                                <w:b/>
                                <w:color w:val="262626"/>
                                <w:szCs w:val="24"/>
                                <w:u w:val="single"/>
                                <w:lang w:val="en-US"/>
                              </w:rPr>
                              <w:t>AFFAN MAULANA ZULKARNAIN</w:t>
                            </w:r>
                          </w:p>
                          <w:p w14:paraId="3EBE5C81" w14:textId="642BD480" w:rsidR="000A4BD2" w:rsidRDefault="000A4BD2" w:rsidP="009F6985">
                            <w:pPr>
                              <w:tabs>
                                <w:tab w:val="left" w:pos="2127"/>
                              </w:tabs>
                              <w:spacing w:after="0"/>
                              <w:jc w:val="center"/>
                              <w:rPr>
                                <w:b/>
                                <w:color w:val="262626"/>
                              </w:rPr>
                            </w:pPr>
                            <w:r>
                              <w:rPr>
                                <w:b/>
                                <w:color w:val="262626"/>
                                <w:szCs w:val="24"/>
                              </w:rPr>
                              <w:t xml:space="preserve"> </w:t>
                            </w:r>
                            <w:r w:rsidR="009F6985">
                              <w:rPr>
                                <w:b/>
                                <w:color w:val="262626"/>
                                <w:szCs w:val="24"/>
                                <w:lang w:val="en-US"/>
                              </w:rPr>
                              <w:t>20</w:t>
                            </w:r>
                            <w:r>
                              <w:rPr>
                                <w:b/>
                                <w:color w:val="262626"/>
                                <w:szCs w:val="24"/>
                              </w:rPr>
                              <w:t>.04.411.00</w:t>
                            </w:r>
                            <w:r w:rsidR="009F6985">
                              <w:rPr>
                                <w:b/>
                                <w:color w:val="262626"/>
                                <w:szCs w:val="24"/>
                                <w:lang w:val="en-US"/>
                              </w:rPr>
                              <w:t>052</w:t>
                            </w:r>
                          </w:p>
                          <w:p w14:paraId="3CD00F12" w14:textId="77777777" w:rsidR="00EF5CAB" w:rsidRDefault="00EF5CAB">
                            <w:pPr>
                              <w:tabs>
                                <w:tab w:val="left" w:pos="2127"/>
                              </w:tabs>
                              <w:jc w:val="center"/>
                              <w:rPr>
                                <w:b/>
                                <w:color w:val="262626"/>
                              </w:rPr>
                            </w:pP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6417E70" id="Rectangle 10" o:spid="_x0000_s1027" style="position:absolute;left:0;text-align:left;margin-left:80.6pt;margin-top:18.25pt;width:228.65pt;height:113.45pt;z-index: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">
                <v:path arrowok="t"/>
                <v:textbox>
                  <w:txbxContent>
                    <w:p w14:paraId="3AD7EFBC" w14:textId="30882719" w:rsidR="000A4BD2" w:rsidRPr="00C37B73" w:rsidRDefault="000A4BD2" w:rsidP="000A4BD2">
                      <w:pPr>
                        <w:tabs>
                          <w:tab w:val="left" w:pos="2127"/>
                        </w:tabs>
                        <w:spacing w:after="0"/>
                        <w:jc w:val="center"/>
                        <w:rPr>
                          <w:b/>
                          <w:color w:val="262626"/>
                          <w:szCs w:val="24"/>
                          <w:lang w:val="en-US"/>
                        </w:rPr>
                      </w:pPr>
                      <w:r>
                        <w:rPr>
                          <w:b/>
                          <w:color w:val="262626"/>
                          <w:szCs w:val="24"/>
                        </w:rPr>
                        <w:t xml:space="preserve">Disetujui : </w:t>
                      </w:r>
                      <w:r w:rsidR="009F6985">
                        <w:rPr>
                          <w:b/>
                          <w:color w:val="262626"/>
                          <w:szCs w:val="24"/>
                          <w:lang w:val="en-US"/>
                        </w:rPr>
                        <w:t>20</w:t>
                      </w:r>
                      <w:r>
                        <w:rPr>
                          <w:b/>
                          <w:color w:val="262626"/>
                          <w:szCs w:val="24"/>
                          <w:lang w:val="en-US"/>
                        </w:rPr>
                        <w:t xml:space="preserve"> </w:t>
                      </w:r>
                      <w:r w:rsidR="009F6985">
                        <w:rPr>
                          <w:b/>
                          <w:color w:val="262626"/>
                          <w:szCs w:val="24"/>
                          <w:lang w:val="en-US"/>
                        </w:rPr>
                        <w:t>MARET</w:t>
                      </w:r>
                      <w:r w:rsidR="00890CA6">
                        <w:rPr>
                          <w:b/>
                          <w:color w:val="262626"/>
                          <w:szCs w:val="24"/>
                          <w:lang w:val="en-US"/>
                        </w:rPr>
                        <w:t xml:space="preserve"> 2022</w:t>
                      </w:r>
                    </w:p>
                    <w:p w14:paraId="0914C968" w14:textId="77777777" w:rsidR="000A4BD2" w:rsidRDefault="000A4BD2" w:rsidP="000A4BD2">
                      <w:pPr>
                        <w:tabs>
                          <w:tab w:val="left" w:pos="2127"/>
                        </w:tabs>
                        <w:spacing w:after="0"/>
                        <w:jc w:val="center"/>
                        <w:rPr>
                          <w:b/>
                          <w:color w:val="262626"/>
                        </w:rPr>
                      </w:pPr>
                      <w:r>
                        <w:rPr>
                          <w:b/>
                          <w:color w:val="262626"/>
                        </w:rPr>
                        <w:t xml:space="preserve"> Asisten</w:t>
                      </w:r>
                    </w:p>
                    <w:p w14:paraId="7D7F408B" w14:textId="77777777" w:rsidR="000A4BD2" w:rsidRDefault="000A4BD2" w:rsidP="000A4BD2">
                      <w:pPr>
                        <w:tabs>
                          <w:tab w:val="left" w:pos="2127"/>
                        </w:tabs>
                        <w:spacing w:after="0"/>
                        <w:jc w:val="center"/>
                        <w:rPr>
                          <w:b/>
                          <w:color w:val="262626"/>
                        </w:rPr>
                      </w:pPr>
                    </w:p>
                    <w:p w14:paraId="15DC0351" w14:textId="77777777" w:rsidR="000A4BD2" w:rsidRDefault="000A4BD2" w:rsidP="000A4BD2">
                      <w:pPr>
                        <w:tabs>
                          <w:tab w:val="left" w:pos="2127"/>
                        </w:tabs>
                        <w:spacing w:after="0"/>
                        <w:jc w:val="center"/>
                        <w:rPr>
                          <w:b/>
                          <w:color w:val="262626"/>
                        </w:rPr>
                      </w:pPr>
                    </w:p>
                    <w:p w14:paraId="347806C7" w14:textId="77777777" w:rsidR="000A4BD2" w:rsidRDefault="000A4BD2" w:rsidP="000A4BD2">
                      <w:pPr>
                        <w:tabs>
                          <w:tab w:val="left" w:pos="2127"/>
                        </w:tabs>
                        <w:spacing w:after="0"/>
                        <w:jc w:val="center"/>
                        <w:rPr>
                          <w:b/>
                          <w:color w:val="262626"/>
                        </w:rPr>
                      </w:pPr>
                    </w:p>
                    <w:p w14:paraId="7BA8DDA6" w14:textId="1257892B" w:rsidR="000A4BD2" w:rsidRDefault="0029258A" w:rsidP="000A4BD2">
                      <w:pPr>
                        <w:tabs>
                          <w:tab w:val="left" w:pos="2127"/>
                        </w:tabs>
                        <w:spacing w:after="0"/>
                        <w:jc w:val="center"/>
                        <w:rPr>
                          <w:b/>
                          <w:color w:val="262626"/>
                          <w:szCs w:val="24"/>
                          <w:u w:val="single"/>
                          <w:lang w:val="en-US"/>
                        </w:rPr>
                      </w:pPr>
                      <w:r>
                        <w:rPr>
                          <w:b/>
                          <w:color w:val="262626"/>
                          <w:szCs w:val="24"/>
                          <w:u w:val="single"/>
                          <w:lang w:val="en-US"/>
                        </w:rPr>
                        <w:t>AFFAN MAULANA ZULKARNAIN</w:t>
                      </w:r>
                    </w:p>
                    <w:p w14:paraId="3EBE5C81" w14:textId="642BD480" w:rsidR="000A4BD2" w:rsidRDefault="000A4BD2" w:rsidP="009F6985">
                      <w:pPr>
                        <w:tabs>
                          <w:tab w:val="left" w:pos="2127"/>
                        </w:tabs>
                        <w:spacing w:after="0"/>
                        <w:jc w:val="center"/>
                        <w:rPr>
                          <w:b/>
                          <w:color w:val="262626"/>
                        </w:rPr>
                      </w:pPr>
                      <w:r>
                        <w:rPr>
                          <w:b/>
                          <w:color w:val="262626"/>
                          <w:szCs w:val="24"/>
                        </w:rPr>
                        <w:t xml:space="preserve"> </w:t>
                      </w:r>
                      <w:r w:rsidR="009F6985">
                        <w:rPr>
                          <w:b/>
                          <w:color w:val="262626"/>
                          <w:szCs w:val="24"/>
                          <w:lang w:val="en-US"/>
                        </w:rPr>
                        <w:t>20</w:t>
                      </w:r>
                      <w:r>
                        <w:rPr>
                          <w:b/>
                          <w:color w:val="262626"/>
                          <w:szCs w:val="24"/>
                        </w:rPr>
                        <w:t>.04.411.00</w:t>
                      </w:r>
                      <w:r w:rsidR="009F6985">
                        <w:rPr>
                          <w:b/>
                          <w:color w:val="262626"/>
                          <w:szCs w:val="24"/>
                          <w:lang w:val="en-US"/>
                        </w:rPr>
                        <w:t>052</w:t>
                      </w:r>
                    </w:p>
                    <w:p w14:paraId="3CD00F12" w14:textId="77777777" w:rsidR="00EF5CAB" w:rsidRDefault="00EF5CAB">
                      <w:pPr>
                        <w:tabs>
                          <w:tab w:val="left" w:pos="2127"/>
                        </w:tabs>
                        <w:jc w:val="center"/>
                        <w:rPr>
                          <w:b/>
                          <w:color w:val="262626"/>
                        </w:rPr>
                      </w:pPr>
                    </w:p>
                  </w:txbxContent>
                </v:textbox>
              </v:rect>
            </w:pict>
          </mc:Fallback>
        </mc:AlternateContent>
      </w:r>
    </w:p>
    <w:p w14:paraId="61D523B6" w14:textId="77777777" w:rsidR="00EF5CAB" w:rsidRDefault="00EF5CAB">
      <w:pPr>
        <w:tabs>
          <w:tab w:val="left" w:pos="8370"/>
        </w:tabs>
        <w:suppressAutoHyphens/>
        <w:spacing w:after="0" w:line="360" w:lineRule="auto"/>
        <w:jc w:val="right"/>
        <w:rPr>
          <w:rFonts w:eastAsia="Times New Roman" w:cs="Times New Roman"/>
          <w:b/>
          <w:color w:val="262626"/>
          <w:szCs w:val="24"/>
          <w:lang w:eastAsia="ar-SA"/>
        </w:rPr>
      </w:pPr>
    </w:p>
    <w:p w14:paraId="48C7E199" w14:textId="77777777" w:rsidR="00EF5CAB" w:rsidRDefault="00EF5CAB">
      <w:pPr>
        <w:tabs>
          <w:tab w:val="left" w:pos="8370"/>
        </w:tabs>
        <w:suppressAutoHyphens/>
        <w:spacing w:after="0" w:line="360" w:lineRule="auto"/>
        <w:jc w:val="right"/>
        <w:rPr>
          <w:rFonts w:eastAsia="Times New Roman" w:cs="Times New Roman"/>
          <w:b/>
          <w:color w:val="262626"/>
          <w:szCs w:val="24"/>
          <w:lang w:eastAsia="ar-SA"/>
        </w:rPr>
      </w:pPr>
    </w:p>
    <w:p w14:paraId="37267450" w14:textId="77777777" w:rsidR="00EF5CAB" w:rsidRDefault="00EF5CAB">
      <w:pPr>
        <w:tabs>
          <w:tab w:val="left" w:pos="8370"/>
        </w:tabs>
        <w:suppressAutoHyphens/>
        <w:spacing w:after="0" w:line="360" w:lineRule="auto"/>
        <w:jc w:val="right"/>
        <w:rPr>
          <w:rFonts w:eastAsia="Times New Roman" w:cs="Times New Roman"/>
          <w:b/>
          <w:color w:val="262626"/>
          <w:szCs w:val="24"/>
          <w:lang w:eastAsia="ar-SA"/>
        </w:rPr>
      </w:pPr>
    </w:p>
    <w:p w14:paraId="5948F0B6" w14:textId="77777777" w:rsidR="00EF5CAB" w:rsidRDefault="00EF5CAB">
      <w:pPr>
        <w:tabs>
          <w:tab w:val="left" w:pos="8370"/>
        </w:tabs>
        <w:suppressAutoHyphens/>
        <w:spacing w:after="0" w:line="360" w:lineRule="auto"/>
        <w:jc w:val="right"/>
        <w:rPr>
          <w:rFonts w:eastAsia="Times New Roman" w:cs="Times New Roman"/>
          <w:b/>
          <w:color w:val="262626"/>
          <w:szCs w:val="24"/>
          <w:lang w:eastAsia="ar-SA"/>
        </w:rPr>
      </w:pPr>
    </w:p>
    <w:p w14:paraId="5E47532D" w14:textId="77777777" w:rsidR="00EF5CAB" w:rsidRDefault="00EF5CAB">
      <w:pPr>
        <w:tabs>
          <w:tab w:val="left" w:pos="8370"/>
        </w:tabs>
        <w:suppressAutoHyphens/>
        <w:spacing w:after="0" w:line="360" w:lineRule="auto"/>
        <w:ind w:left="2835"/>
        <w:jc w:val="right"/>
        <w:rPr>
          <w:rFonts w:eastAsia="Times New Roman" w:cs="Times New Roman"/>
          <w:b/>
          <w:color w:val="262626"/>
          <w:szCs w:val="24"/>
          <w:lang w:eastAsia="ar-SA"/>
        </w:rPr>
      </w:pPr>
    </w:p>
    <w:p w14:paraId="714ED61D" w14:textId="77777777" w:rsidR="00EF5CAB" w:rsidRDefault="00EF5CAB">
      <w:pPr>
        <w:tabs>
          <w:tab w:val="left" w:pos="8370"/>
        </w:tabs>
        <w:suppressAutoHyphens/>
        <w:spacing w:after="0" w:line="360" w:lineRule="auto"/>
        <w:ind w:left="2835"/>
        <w:jc w:val="right"/>
        <w:rPr>
          <w:rFonts w:eastAsia="Times New Roman" w:cs="Times New Roman"/>
          <w:b/>
          <w:color w:val="262626"/>
          <w:szCs w:val="24"/>
          <w:lang w:eastAsia="ar-SA"/>
        </w:rPr>
      </w:pPr>
    </w:p>
    <w:p w14:paraId="7878FE88" w14:textId="77777777" w:rsidR="00EF5CAB" w:rsidRDefault="00EF5CAB">
      <w:pPr>
        <w:tabs>
          <w:tab w:val="left" w:pos="8370"/>
        </w:tabs>
        <w:suppressAutoHyphens/>
        <w:spacing w:after="0" w:line="360" w:lineRule="auto"/>
        <w:ind w:left="2835"/>
        <w:jc w:val="right"/>
        <w:rPr>
          <w:rFonts w:eastAsia="Times New Roman" w:cs="Times New Roman"/>
          <w:b/>
          <w:color w:val="262626"/>
          <w:szCs w:val="24"/>
          <w:lang w:eastAsia="ar-SA"/>
        </w:rPr>
      </w:pPr>
    </w:p>
    <w:p w14:paraId="57DC55A8" w14:textId="35725922" w:rsidR="00EF5CAB" w:rsidRDefault="00225DFF">
      <w:pPr>
        <w:tabs>
          <w:tab w:val="left" w:pos="8370"/>
        </w:tabs>
        <w:suppressAutoHyphens/>
        <w:spacing w:after="0" w:line="360" w:lineRule="auto"/>
        <w:ind w:left="2694"/>
        <w:jc w:val="right"/>
        <w:rPr>
          <w:rFonts w:eastAsia="Times New Roman" w:cs="Times New Roman"/>
          <w:b/>
          <w:color w:val="262626"/>
          <w:szCs w:val="24"/>
          <w:lang w:val="en-US" w:eastAsia="ar-SA"/>
        </w:rPr>
      </w:pPr>
      <w:r>
        <w:rPr>
          <w:rFonts w:eastAsia="Times New Roman" w:cs="Times New Roman"/>
          <w:b/>
          <w:noProof/>
          <w:color w:val="262626"/>
          <w:szCs w:val="24"/>
          <w:lang w:eastAsia="ja-JP"/>
        </w:rPr>
        <w:drawing>
          <wp:anchor distT="0" distB="0" distL="0" distR="0" simplePos="0" relativeHeight="2" behindDoc="0" locked="0" layoutInCell="1" allowOverlap="1" wp14:anchorId="4FF5A518" wp14:editId="1DCB5E3E">
            <wp:simplePos x="0" y="0"/>
            <wp:positionH relativeFrom="column">
              <wp:posOffset>131445</wp:posOffset>
            </wp:positionH>
            <wp:positionV relativeFrom="paragraph">
              <wp:posOffset>231140</wp:posOffset>
            </wp:positionV>
            <wp:extent cx="1271905" cy="1252220"/>
            <wp:effectExtent l="19050" t="0" r="4445" b="0"/>
            <wp:wrapNone/>
            <wp:docPr id="102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srcRect/>
                    <a:stretch/>
                  </pic:blipFill>
                  <pic:spPr>
                    <a:xfrm>
                      <a:off x="0" y="0"/>
                      <a:ext cx="1271905" cy="1252220"/>
                    </a:xfrm>
                    <a:prstGeom prst="rect">
                      <a:avLst/>
                    </a:prstGeom>
                    <a:ln>
                      <a:noFill/>
                    </a:ln>
                  </pic:spPr>
                </pic:pic>
              </a:graphicData>
            </a:graphic>
          </wp:anchor>
        </w:drawing>
      </w:r>
      <w:r>
        <w:rPr>
          <w:rFonts w:eastAsia="Times New Roman" w:cs="Times New Roman"/>
          <w:b/>
          <w:color w:val="262626"/>
          <w:szCs w:val="24"/>
          <w:lang w:eastAsia="ar-SA"/>
        </w:rPr>
        <w:t xml:space="preserve">LABORATORIUM </w:t>
      </w:r>
      <w:r>
        <w:rPr>
          <w:rFonts w:eastAsia="Times New Roman" w:cs="Times New Roman"/>
          <w:b/>
          <w:color w:val="262626"/>
          <w:szCs w:val="24"/>
          <w:lang w:val="en-US" w:eastAsia="ar-SA"/>
        </w:rPr>
        <w:t>BISNIS INTELIJEN SISTEM</w:t>
      </w:r>
    </w:p>
    <w:p w14:paraId="3ACF03AB" w14:textId="24B9DACF" w:rsidR="00EF5CAB" w:rsidRDefault="00225DFF">
      <w:pPr>
        <w:tabs>
          <w:tab w:val="left" w:pos="8370"/>
        </w:tabs>
        <w:suppressAutoHyphens/>
        <w:spacing w:after="0" w:line="360" w:lineRule="auto"/>
        <w:jc w:val="right"/>
        <w:rPr>
          <w:rFonts w:eastAsia="Times New Roman" w:cs="Times New Roman"/>
          <w:b/>
          <w:color w:val="262626"/>
          <w:szCs w:val="24"/>
          <w:lang w:eastAsia="ar-SA"/>
        </w:rPr>
      </w:pPr>
      <w:r>
        <w:rPr>
          <w:rFonts w:eastAsia="Times New Roman" w:cs="Times New Roman"/>
          <w:b/>
          <w:color w:val="262626"/>
          <w:szCs w:val="24"/>
          <w:lang w:eastAsia="ar-SA"/>
        </w:rPr>
        <w:t xml:space="preserve">   </w:t>
      </w:r>
      <w:r w:rsidR="00392DFA">
        <w:rPr>
          <w:rFonts w:eastAsia="Times New Roman" w:cs="Times New Roman"/>
          <w:b/>
          <w:color w:val="262626"/>
          <w:szCs w:val="24"/>
          <w:lang w:val="en-GB" w:eastAsia="ar-SA"/>
        </w:rPr>
        <w:t>PRODI</w:t>
      </w:r>
      <w:r>
        <w:rPr>
          <w:rFonts w:eastAsia="Times New Roman" w:cs="Times New Roman"/>
          <w:b/>
          <w:color w:val="262626"/>
          <w:szCs w:val="24"/>
          <w:lang w:eastAsia="ar-SA"/>
        </w:rPr>
        <w:t xml:space="preserve"> SISTEM INFORMASI</w:t>
      </w:r>
    </w:p>
    <w:p w14:paraId="090C0DDC" w14:textId="67334887" w:rsidR="00890CA6" w:rsidRPr="00890CA6" w:rsidRDefault="00890CA6">
      <w:pPr>
        <w:tabs>
          <w:tab w:val="left" w:pos="8370"/>
        </w:tabs>
        <w:suppressAutoHyphens/>
        <w:spacing w:after="0" w:line="360" w:lineRule="auto"/>
        <w:jc w:val="right"/>
        <w:rPr>
          <w:rFonts w:eastAsia="Times New Roman" w:cs="Times New Roman"/>
          <w:b/>
          <w:color w:val="262626"/>
          <w:szCs w:val="24"/>
          <w:lang w:val="en-US" w:eastAsia="ar-SA"/>
        </w:rPr>
      </w:pPr>
      <w:r>
        <w:rPr>
          <w:rFonts w:eastAsia="Times New Roman" w:cs="Times New Roman"/>
          <w:b/>
          <w:color w:val="262626"/>
          <w:szCs w:val="24"/>
          <w:lang w:val="en-US" w:eastAsia="ar-SA"/>
        </w:rPr>
        <w:t>JURUSAN TEKNIK INFORMATIKA</w:t>
      </w:r>
    </w:p>
    <w:p w14:paraId="32CC97B4" w14:textId="77777777" w:rsidR="00EF5CAB" w:rsidRDefault="00225DFF">
      <w:pPr>
        <w:tabs>
          <w:tab w:val="left" w:pos="8370"/>
        </w:tabs>
        <w:suppressAutoHyphens/>
        <w:spacing w:after="0" w:line="360" w:lineRule="auto"/>
        <w:jc w:val="right"/>
        <w:rPr>
          <w:rFonts w:eastAsia="Times New Roman" w:cs="Times New Roman"/>
          <w:b/>
          <w:color w:val="262626"/>
          <w:szCs w:val="24"/>
          <w:lang w:eastAsia="ar-SA"/>
        </w:rPr>
      </w:pPr>
      <w:r>
        <w:rPr>
          <w:rFonts w:eastAsia="Times New Roman" w:cs="Times New Roman"/>
          <w:b/>
          <w:color w:val="262626"/>
          <w:szCs w:val="24"/>
          <w:lang w:eastAsia="ar-SA"/>
        </w:rPr>
        <w:t xml:space="preserve">                                                FAKULTAS TEKNIK</w:t>
      </w:r>
    </w:p>
    <w:p w14:paraId="6DE4B366" w14:textId="77777777" w:rsidR="00EF5CAB" w:rsidRPr="00C0012B" w:rsidRDefault="00225DFF">
      <w:pPr>
        <w:suppressAutoHyphens/>
        <w:spacing w:after="0" w:line="360" w:lineRule="auto"/>
        <w:jc w:val="right"/>
        <w:rPr>
          <w:rFonts w:eastAsia="Times New Roman" w:cs="Times New Roman"/>
          <w:b/>
          <w:color w:val="262626"/>
          <w:szCs w:val="24"/>
          <w:lang w:eastAsia="ar-SA"/>
        </w:rPr>
      </w:pPr>
      <w:r>
        <w:rPr>
          <w:rFonts w:eastAsia="Times New Roman" w:cs="Times New Roman"/>
          <w:b/>
          <w:color w:val="262626"/>
          <w:szCs w:val="24"/>
          <w:lang w:eastAsia="ar-SA"/>
        </w:rPr>
        <w:t xml:space="preserve">              UNIVERSITAS</w:t>
      </w:r>
      <w:r w:rsidRPr="00C0012B">
        <w:rPr>
          <w:rFonts w:eastAsia="Times New Roman" w:cs="Times New Roman"/>
          <w:b/>
          <w:color w:val="262626"/>
          <w:szCs w:val="24"/>
          <w:lang w:eastAsia="ar-SA"/>
        </w:rPr>
        <w:t xml:space="preserve"> TRUNOJOYO MADURA</w:t>
      </w:r>
    </w:p>
    <w:p w14:paraId="65F838B0" w14:textId="32B2F107" w:rsidR="00EF5CAB" w:rsidRPr="00C0012B" w:rsidRDefault="00225DFF" w:rsidP="006A74EB">
      <w:pPr>
        <w:pStyle w:val="Heading1"/>
        <w:spacing w:before="0" w:line="360" w:lineRule="auto"/>
        <w:rPr>
          <w:rFonts w:cs="Times New Roman"/>
          <w:b/>
          <w:bCs/>
          <w:sz w:val="24"/>
          <w:szCs w:val="24"/>
        </w:rPr>
      </w:pPr>
      <w:r w:rsidRPr="00C0012B">
        <w:rPr>
          <w:rFonts w:cs="Times New Roman"/>
          <w:b/>
          <w:bCs/>
          <w:sz w:val="24"/>
          <w:szCs w:val="24"/>
        </w:rPr>
        <w:lastRenderedPageBreak/>
        <w:t xml:space="preserve">BAB I </w:t>
      </w:r>
      <w:r w:rsidR="006A74EB">
        <w:rPr>
          <w:rFonts w:cs="Times New Roman"/>
          <w:b/>
          <w:bCs/>
          <w:sz w:val="24"/>
          <w:szCs w:val="24"/>
        </w:rPr>
        <w:br/>
      </w:r>
      <w:r w:rsidRPr="00C0012B">
        <w:rPr>
          <w:rFonts w:cs="Times New Roman"/>
          <w:b/>
          <w:bCs/>
          <w:sz w:val="24"/>
          <w:szCs w:val="24"/>
        </w:rPr>
        <w:t xml:space="preserve">PENDAHULUAN </w:t>
      </w:r>
    </w:p>
    <w:p w14:paraId="7EA3A016" w14:textId="77777777" w:rsidR="00EF5CAB" w:rsidRPr="00C0012B" w:rsidRDefault="00EF5CAB" w:rsidP="006A74EB"/>
    <w:p w14:paraId="66415843" w14:textId="77777777" w:rsidR="00EF5CAB" w:rsidRPr="00C0012B" w:rsidRDefault="00225DFF">
      <w:pPr>
        <w:pStyle w:val="Heading2"/>
        <w:numPr>
          <w:ilvl w:val="1"/>
          <w:numId w:val="1"/>
        </w:numPr>
        <w:spacing w:before="0" w:line="360" w:lineRule="auto"/>
        <w:rPr>
          <w:rFonts w:cs="Times New Roman"/>
          <w:b/>
          <w:bCs/>
          <w:szCs w:val="24"/>
        </w:rPr>
      </w:pPr>
      <w:r w:rsidRPr="00C0012B">
        <w:rPr>
          <w:rFonts w:cs="Times New Roman"/>
          <w:b/>
          <w:bCs/>
          <w:szCs w:val="24"/>
        </w:rPr>
        <w:t>Latar Belakang</w:t>
      </w:r>
    </w:p>
    <w:p w14:paraId="5860B7D3" w14:textId="6E6AAB6D" w:rsidR="00B065EF" w:rsidRPr="00B065EF" w:rsidRDefault="00B065EF" w:rsidP="00B065EF">
      <w:pPr>
        <w:spacing w:after="0" w:line="360" w:lineRule="auto"/>
        <w:ind w:firstLine="360"/>
        <w:jc w:val="both"/>
        <w:rPr>
          <w:rFonts w:cs="Times New Roman"/>
          <w:szCs w:val="24"/>
          <w:lang w:val="en-US"/>
        </w:rPr>
      </w:pPr>
      <w:r w:rsidRPr="00B065EF">
        <w:rPr>
          <w:rFonts w:cs="Times New Roman"/>
          <w:szCs w:val="24"/>
          <w:lang w:val="en-US"/>
        </w:rPr>
        <w:t>Laporan praktikum mengenai dasar-dasar HTML berisi pengenalan serta implementasi dasar-dasar HTML dalam pembuatan halaman web. Bahasa markup HTML digunakan untuk membuat struktur dan isi dasar dari sebuah halaman web, dan merupakan dasar dari seluruh situs web di internet. Karena itu, pemahaman mengenai dasar-dasar HTML sangatlah penting bagi siapapun yang ingin mempelajari pengembangan web.</w:t>
      </w:r>
    </w:p>
    <w:p w14:paraId="678F610A" w14:textId="0D3F5FF9" w:rsidR="00B065EF" w:rsidRPr="00B065EF" w:rsidRDefault="00B065EF" w:rsidP="00B065EF">
      <w:pPr>
        <w:spacing w:after="0" w:line="360" w:lineRule="auto"/>
        <w:ind w:firstLine="360"/>
        <w:jc w:val="both"/>
        <w:rPr>
          <w:rFonts w:cs="Times New Roman"/>
          <w:szCs w:val="24"/>
          <w:lang w:val="en-US"/>
        </w:rPr>
      </w:pPr>
      <w:r w:rsidRPr="00B065EF">
        <w:rPr>
          <w:rFonts w:cs="Times New Roman"/>
          <w:szCs w:val="24"/>
          <w:lang w:val="en-US"/>
        </w:rPr>
        <w:t>Dalam praktikum HTML dasar, mahasiswa akan mempelajari struktur dasar HTML seperti pembuatan judul, paragraf, dan penggunaan tag untuk menandai elemen-elemen pada halaman web. Selain itu, mahasiswa juga akan mempelajari penggunaan hyperlink dan gambar dalam sebuah halaman web.</w:t>
      </w:r>
    </w:p>
    <w:p w14:paraId="1C6A72B9" w14:textId="5351922C" w:rsidR="00B065EF" w:rsidRPr="00B065EF" w:rsidRDefault="00B065EF" w:rsidP="00B065EF">
      <w:pPr>
        <w:spacing w:after="0" w:line="360" w:lineRule="auto"/>
        <w:ind w:firstLine="360"/>
        <w:jc w:val="both"/>
        <w:rPr>
          <w:rFonts w:cs="Times New Roman"/>
          <w:szCs w:val="24"/>
          <w:lang w:val="en-US"/>
        </w:rPr>
      </w:pPr>
      <w:r w:rsidRPr="00B065EF">
        <w:rPr>
          <w:rFonts w:cs="Times New Roman"/>
          <w:szCs w:val="24"/>
          <w:lang w:val="en-US"/>
        </w:rPr>
        <w:t>Tujuan dari praktikum ini adalah untuk mengenalkan konsep dasar dalam pembuatan halaman web menggunakan HTML dan memberikan pengalaman praktis dalam membuat sebuah halaman web sederhana. Selama praktikum, mahasiswa akan belajar menggunakan editor teks untuk membuat dan menyimpan kode HTML.</w:t>
      </w:r>
    </w:p>
    <w:p w14:paraId="0A3A4317" w14:textId="3ABFE2C0" w:rsidR="00EF5CAB" w:rsidRPr="00C0012B" w:rsidRDefault="00B065EF" w:rsidP="00B065EF">
      <w:pPr>
        <w:spacing w:after="0" w:line="360" w:lineRule="auto"/>
        <w:ind w:firstLine="360"/>
        <w:jc w:val="both"/>
        <w:rPr>
          <w:rFonts w:eastAsia="Times New Roman" w:cs="Times New Roman"/>
          <w:color w:val="000000"/>
          <w:szCs w:val="24"/>
          <w:lang w:eastAsia="id-ID"/>
        </w:rPr>
      </w:pPr>
      <w:r w:rsidRPr="00B065EF">
        <w:rPr>
          <w:rFonts w:cs="Times New Roman"/>
          <w:szCs w:val="24"/>
          <w:lang w:val="en-US"/>
        </w:rPr>
        <w:t>Laporan praktikum tentang HTML dasar akan menjelaskan secara rinci tentang konsep dasar HTML dan praktikum yang telah dilakukan. Laporan ini berguna sebagai referensi bagi mahasiswa yang ingin mempelajari HTML dasar dan sebagai bahan ajar bagi dosen atau pengajar yang ingin memberikan pengenalan HTML pada mahasiswa.</w:t>
      </w:r>
    </w:p>
    <w:p w14:paraId="782C7C87" w14:textId="77777777" w:rsidR="00EF5CAB" w:rsidRPr="00C0012B" w:rsidRDefault="00225DFF">
      <w:pPr>
        <w:pStyle w:val="Heading2"/>
        <w:numPr>
          <w:ilvl w:val="1"/>
          <w:numId w:val="1"/>
        </w:numPr>
        <w:spacing w:before="0" w:line="360" w:lineRule="auto"/>
        <w:rPr>
          <w:rFonts w:cs="Times New Roman"/>
          <w:b/>
          <w:bCs/>
          <w:szCs w:val="24"/>
        </w:rPr>
      </w:pPr>
      <w:r w:rsidRPr="00C0012B">
        <w:rPr>
          <w:rFonts w:cs="Times New Roman"/>
          <w:b/>
          <w:bCs/>
          <w:szCs w:val="24"/>
        </w:rPr>
        <w:t>Tujuan</w:t>
      </w:r>
    </w:p>
    <w:p w14:paraId="5DB24991" w14:textId="19AFE38D" w:rsidR="00EF5CAB" w:rsidRDefault="00B065EF" w:rsidP="00AA37B1">
      <w:pPr>
        <w:pStyle w:val="ListParagraph"/>
        <w:numPr>
          <w:ilvl w:val="0"/>
          <w:numId w:val="7"/>
        </w:numPr>
        <w:spacing w:line="360" w:lineRule="auto"/>
        <w:jc w:val="both"/>
        <w:rPr>
          <w:rFonts w:cs="Times New Roman"/>
          <w:szCs w:val="24"/>
        </w:rPr>
      </w:pPr>
      <w:r w:rsidRPr="00B065EF">
        <w:rPr>
          <w:rFonts w:cs="Times New Roman"/>
          <w:szCs w:val="24"/>
        </w:rPr>
        <w:t>Mampu Menjelaskan pengertian, struktur dasar, tag-tag HTML dan membuat aplikasi dengan perintah-perintah HTML</w:t>
      </w:r>
      <w:r>
        <w:rPr>
          <w:rFonts w:cs="Times New Roman"/>
          <w:szCs w:val="24"/>
          <w:lang w:val="en-US"/>
        </w:rPr>
        <w:t>.</w:t>
      </w:r>
    </w:p>
    <w:p w14:paraId="40ACB858" w14:textId="15F601CD" w:rsidR="00890CA6" w:rsidRPr="00B065EF" w:rsidRDefault="00B065EF" w:rsidP="00B065EF">
      <w:pPr>
        <w:pStyle w:val="ListParagraph"/>
        <w:numPr>
          <w:ilvl w:val="0"/>
          <w:numId w:val="7"/>
        </w:numPr>
        <w:spacing w:line="360" w:lineRule="auto"/>
        <w:jc w:val="both"/>
        <w:rPr>
          <w:rFonts w:cs="Times New Roman"/>
          <w:szCs w:val="24"/>
        </w:rPr>
      </w:pPr>
      <w:r w:rsidRPr="00B065EF">
        <w:rPr>
          <w:rFonts w:cs="Times New Roman"/>
          <w:szCs w:val="24"/>
        </w:rPr>
        <w:t>Mampu menjelaskan table, frame, form, image, hyperlink pada HTML Lanjut dan membuat aplikasinya</w:t>
      </w:r>
      <w:r>
        <w:rPr>
          <w:rFonts w:cs="Times New Roman"/>
          <w:szCs w:val="24"/>
          <w:lang w:val="en-US"/>
        </w:rPr>
        <w:t>.</w:t>
      </w:r>
    </w:p>
    <w:p w14:paraId="1BBD29B4" w14:textId="77777777" w:rsidR="00EF5CAB" w:rsidRPr="00C0012B" w:rsidRDefault="00EF5CAB">
      <w:pPr>
        <w:spacing w:after="0" w:line="360" w:lineRule="auto"/>
        <w:jc w:val="both"/>
        <w:rPr>
          <w:rFonts w:cs="Times New Roman"/>
          <w:szCs w:val="24"/>
        </w:rPr>
      </w:pPr>
    </w:p>
    <w:p w14:paraId="42F592B1" w14:textId="77777777" w:rsidR="00EF5CAB" w:rsidRPr="00C0012B" w:rsidRDefault="00225DFF">
      <w:pPr>
        <w:pStyle w:val="ListParagraph"/>
        <w:spacing w:after="0" w:line="360" w:lineRule="auto"/>
        <w:ind w:left="360"/>
        <w:jc w:val="both"/>
        <w:rPr>
          <w:rFonts w:cs="Times New Roman"/>
          <w:szCs w:val="24"/>
        </w:rPr>
      </w:pPr>
      <w:r w:rsidRPr="00C0012B">
        <w:rPr>
          <w:rFonts w:cs="Times New Roman"/>
          <w:b/>
          <w:bCs/>
          <w:szCs w:val="24"/>
        </w:rPr>
        <w:br w:type="page"/>
      </w:r>
    </w:p>
    <w:p w14:paraId="1CFD86FA" w14:textId="119FF8C4" w:rsidR="00EF5CAB" w:rsidRPr="006A74EB" w:rsidRDefault="00225DFF" w:rsidP="006A74EB">
      <w:pPr>
        <w:pStyle w:val="Heading1"/>
        <w:spacing w:before="0" w:line="360" w:lineRule="auto"/>
        <w:rPr>
          <w:rFonts w:cs="Times New Roman"/>
          <w:b/>
          <w:bCs/>
          <w:sz w:val="24"/>
          <w:szCs w:val="24"/>
        </w:rPr>
      </w:pPr>
      <w:r w:rsidRPr="00C0012B">
        <w:rPr>
          <w:rFonts w:cs="Times New Roman"/>
          <w:b/>
          <w:bCs/>
          <w:sz w:val="24"/>
          <w:szCs w:val="24"/>
        </w:rPr>
        <w:lastRenderedPageBreak/>
        <w:t xml:space="preserve">BAB II </w:t>
      </w:r>
      <w:r w:rsidR="006A74EB">
        <w:rPr>
          <w:rFonts w:cs="Times New Roman"/>
          <w:b/>
          <w:bCs/>
          <w:sz w:val="24"/>
          <w:szCs w:val="24"/>
        </w:rPr>
        <w:br/>
      </w:r>
      <w:r w:rsidRPr="00C0012B">
        <w:rPr>
          <w:rFonts w:cs="Times New Roman"/>
          <w:b/>
          <w:bCs/>
          <w:sz w:val="24"/>
          <w:szCs w:val="24"/>
        </w:rPr>
        <w:t>DASAR TEORI</w:t>
      </w:r>
    </w:p>
    <w:p w14:paraId="452FF72B" w14:textId="77777777" w:rsidR="00EF5CAB" w:rsidRPr="00C0012B" w:rsidRDefault="00EF5CAB">
      <w:pPr>
        <w:spacing w:line="360" w:lineRule="auto"/>
        <w:ind w:left="540" w:hanging="540"/>
        <w:jc w:val="both"/>
        <w:rPr>
          <w:rFonts w:cs="Times New Roman"/>
          <w:b/>
          <w:szCs w:val="24"/>
        </w:rPr>
      </w:pPr>
    </w:p>
    <w:p w14:paraId="37C3F344" w14:textId="7EAD4526" w:rsidR="006A74EB" w:rsidRPr="00C0012B" w:rsidRDefault="00210DCA" w:rsidP="006A74EB">
      <w:pPr>
        <w:pStyle w:val="Heading2"/>
        <w:numPr>
          <w:ilvl w:val="1"/>
          <w:numId w:val="10"/>
        </w:numPr>
        <w:spacing w:before="0" w:line="360" w:lineRule="auto"/>
        <w:rPr>
          <w:rFonts w:cs="Times New Roman"/>
          <w:b/>
          <w:bCs/>
          <w:szCs w:val="24"/>
        </w:rPr>
      </w:pPr>
      <w:bookmarkStart w:id="0" w:name="_Hlk129939976"/>
      <w:r>
        <w:rPr>
          <w:rFonts w:cs="Times New Roman"/>
          <w:b/>
          <w:bCs/>
          <w:szCs w:val="24"/>
          <w:lang w:val="en-US"/>
        </w:rPr>
        <w:t>Pengertian HTML</w:t>
      </w:r>
    </w:p>
    <w:p w14:paraId="46976608" w14:textId="5EC15CFE" w:rsidR="00890CA6" w:rsidRDefault="00210DCA" w:rsidP="00E64946">
      <w:pPr>
        <w:spacing w:line="360" w:lineRule="auto"/>
        <w:ind w:firstLine="360"/>
        <w:jc w:val="both"/>
        <w:rPr>
          <w:rFonts w:cs="Times New Roman"/>
          <w:color w:val="000000"/>
          <w:szCs w:val="24"/>
          <w:shd w:val="clear" w:color="auto" w:fill="FFFFFF"/>
          <w:lang w:eastAsia="id-ID"/>
        </w:rPr>
      </w:pPr>
      <w:r w:rsidRPr="00210DCA">
        <w:rPr>
          <w:rFonts w:cs="Times New Roman"/>
          <w:color w:val="000000"/>
          <w:szCs w:val="24"/>
          <w:shd w:val="clear" w:color="auto" w:fill="FFFFFF"/>
          <w:lang w:eastAsia="id-ID"/>
        </w:rPr>
        <w:t>HTML</w:t>
      </w:r>
      <w:bookmarkEnd w:id="0"/>
      <w:r w:rsidRPr="00210DCA">
        <w:rPr>
          <w:rFonts w:cs="Times New Roman"/>
          <w:color w:val="000000"/>
          <w:szCs w:val="24"/>
          <w:shd w:val="clear" w:color="auto" w:fill="FFFFFF"/>
          <w:lang w:eastAsia="id-ID"/>
        </w:rPr>
        <w:t xml:space="preserve"> kependekan dari Hyper Text Markup Language. Dokumen HTML adalah file text murni yang dapat dibuat dengan editor teks sembarang. Dokumen ini dikenal sebagai web page. File-file HTML ini berisi instruksi-instruksi yang kemudian diterjemahkan oleh browser yang ada dikomputer client (user) sehingga isi informasinya dapat ditampilkan secara visual dikomputer pengguna (user).</w:t>
      </w:r>
    </w:p>
    <w:p w14:paraId="3B196BFE" w14:textId="1ED33A23" w:rsidR="00210DCA" w:rsidRDefault="00210DCA" w:rsidP="00E64946">
      <w:pPr>
        <w:spacing w:line="360" w:lineRule="auto"/>
        <w:ind w:firstLine="360"/>
        <w:jc w:val="both"/>
      </w:pPr>
      <w:r w:rsidRPr="00210DCA">
        <w:rPr>
          <w:rFonts w:cs="Times New Roman"/>
          <w:color w:val="000000"/>
          <w:szCs w:val="24"/>
          <w:shd w:val="clear" w:color="auto" w:fill="FFFFFF"/>
          <w:lang w:eastAsia="id-ID"/>
        </w:rPr>
        <w:t>HTML dikenal sebagai standar bahasa yang digunakan untuk menampilkan dokumen web. Yang bisa dilakukan dengan HTML yaitu</w:t>
      </w:r>
      <w:r>
        <w:t xml:space="preserve"> :</w:t>
      </w:r>
    </w:p>
    <w:p w14:paraId="286A1580" w14:textId="43964AE6" w:rsidR="00210DCA" w:rsidRPr="00210DCA" w:rsidRDefault="00210DCA" w:rsidP="00210DCA">
      <w:pPr>
        <w:pStyle w:val="ListParagraph"/>
        <w:numPr>
          <w:ilvl w:val="0"/>
          <w:numId w:val="12"/>
        </w:numPr>
        <w:spacing w:line="360" w:lineRule="auto"/>
        <w:ind w:left="709" w:hanging="349"/>
        <w:jc w:val="both"/>
        <w:rPr>
          <w:rFonts w:cs="Times New Roman"/>
          <w:color w:val="000000"/>
          <w:szCs w:val="24"/>
          <w:shd w:val="clear" w:color="auto" w:fill="FFFFFF"/>
          <w:lang w:val="en-US" w:eastAsia="id-ID"/>
        </w:rPr>
      </w:pPr>
      <w:r>
        <w:t>Mengontrol tampilan dari web page dan contentnya</w:t>
      </w:r>
    </w:p>
    <w:p w14:paraId="77C42B73" w14:textId="4E9161C3" w:rsidR="00210DCA" w:rsidRPr="00210DCA" w:rsidRDefault="00210DCA" w:rsidP="00210DCA">
      <w:pPr>
        <w:pStyle w:val="ListParagraph"/>
        <w:numPr>
          <w:ilvl w:val="0"/>
          <w:numId w:val="12"/>
        </w:numPr>
        <w:spacing w:line="360" w:lineRule="auto"/>
        <w:jc w:val="both"/>
        <w:rPr>
          <w:rFonts w:cs="Times New Roman"/>
          <w:color w:val="000000"/>
          <w:szCs w:val="24"/>
          <w:shd w:val="clear" w:color="auto" w:fill="FFFFFF"/>
          <w:lang w:val="en-US" w:eastAsia="id-ID"/>
        </w:rPr>
      </w:pPr>
      <w:r>
        <w:t>Mempublikasikan dokumen secara online sehingga bisa diakses dari seluruh dunia.</w:t>
      </w:r>
    </w:p>
    <w:p w14:paraId="3A605932" w14:textId="14C80AC7" w:rsidR="00210DCA" w:rsidRPr="00210DCA" w:rsidRDefault="00210DCA" w:rsidP="00210DCA">
      <w:pPr>
        <w:pStyle w:val="ListParagraph"/>
        <w:numPr>
          <w:ilvl w:val="0"/>
          <w:numId w:val="12"/>
        </w:numPr>
        <w:spacing w:line="360" w:lineRule="auto"/>
        <w:jc w:val="both"/>
        <w:rPr>
          <w:rFonts w:cs="Times New Roman"/>
          <w:color w:val="000000"/>
          <w:szCs w:val="24"/>
          <w:shd w:val="clear" w:color="auto" w:fill="FFFFFF"/>
          <w:lang w:val="en-US" w:eastAsia="id-ID"/>
        </w:rPr>
      </w:pPr>
      <w:r>
        <w:t>Membuat online form yang bisa digunakan untuk menangani pendaftaran, transaksi secara online.</w:t>
      </w:r>
    </w:p>
    <w:p w14:paraId="4A6B8A2E" w14:textId="598E5FC5" w:rsidR="00210DCA" w:rsidRPr="00210DCA" w:rsidRDefault="00210DCA" w:rsidP="00210DCA">
      <w:pPr>
        <w:pStyle w:val="ListParagraph"/>
        <w:numPr>
          <w:ilvl w:val="0"/>
          <w:numId w:val="12"/>
        </w:numPr>
        <w:spacing w:line="360" w:lineRule="auto"/>
        <w:jc w:val="both"/>
        <w:rPr>
          <w:rFonts w:cs="Times New Roman"/>
          <w:color w:val="000000"/>
          <w:szCs w:val="24"/>
          <w:shd w:val="clear" w:color="auto" w:fill="FFFFFF"/>
          <w:lang w:val="en-US" w:eastAsia="id-ID"/>
        </w:rPr>
      </w:pPr>
      <w:r>
        <w:t>Menambahkan obyek-obyek seperti image, audio, video dan juga java applet dalam dokumen HTML.</w:t>
      </w:r>
    </w:p>
    <w:p w14:paraId="66795C30" w14:textId="21215105" w:rsidR="00210DCA" w:rsidRPr="00C0012B" w:rsidRDefault="00210DCA" w:rsidP="00210DCA">
      <w:pPr>
        <w:pStyle w:val="Heading2"/>
        <w:numPr>
          <w:ilvl w:val="1"/>
          <w:numId w:val="10"/>
        </w:numPr>
        <w:spacing w:before="0" w:line="360" w:lineRule="auto"/>
        <w:rPr>
          <w:rFonts w:cs="Times New Roman"/>
          <w:b/>
          <w:bCs/>
          <w:szCs w:val="24"/>
        </w:rPr>
      </w:pPr>
      <w:bookmarkStart w:id="1" w:name="_Hlk129940457"/>
      <w:r>
        <w:rPr>
          <w:rFonts w:cs="Times New Roman"/>
          <w:b/>
          <w:bCs/>
          <w:szCs w:val="24"/>
          <w:lang w:val="en-US"/>
        </w:rPr>
        <w:t>Browser dan Editor</w:t>
      </w:r>
    </w:p>
    <w:p w14:paraId="45FCEE78" w14:textId="11167BD8" w:rsidR="00210DCA" w:rsidRDefault="00210DCA" w:rsidP="00210DCA">
      <w:pPr>
        <w:spacing w:line="360" w:lineRule="auto"/>
        <w:ind w:firstLine="360"/>
        <w:jc w:val="both"/>
        <w:rPr>
          <w:rFonts w:cs="Times New Roman"/>
          <w:color w:val="000000"/>
          <w:szCs w:val="24"/>
          <w:shd w:val="clear" w:color="auto" w:fill="FFFFFF"/>
          <w:lang w:eastAsia="id-ID"/>
        </w:rPr>
      </w:pPr>
      <w:r w:rsidRPr="00210DCA">
        <w:rPr>
          <w:rFonts w:cs="Times New Roman"/>
          <w:color w:val="000000"/>
          <w:szCs w:val="24"/>
          <w:shd w:val="clear" w:color="auto" w:fill="FFFFFF"/>
          <w:lang w:eastAsia="id-ID"/>
        </w:rPr>
        <w:t>Ada</w:t>
      </w:r>
      <w:bookmarkEnd w:id="1"/>
      <w:r w:rsidRPr="00210DCA">
        <w:rPr>
          <w:rFonts w:cs="Times New Roman"/>
          <w:color w:val="000000"/>
          <w:szCs w:val="24"/>
          <w:shd w:val="clear" w:color="auto" w:fill="FFFFFF"/>
          <w:lang w:eastAsia="id-ID"/>
        </w:rPr>
        <w:t xml:space="preserve"> dua cara untuk membuat sebuah web page yaitu dengan HTML editor atau dengan editor text biasa (misalnya notepad atau editplus). Untuk latihan atau mencoba materi sebaiknya menggunakan notepad, setelah itu pada bagian mendekati akhir dapat menggunakan editor HTML, hal ini dimaksudkan agar mudah memahami dan terbiasa secara primitif membuat dokumen web. Sedangkan HTML editor dapat menggunakan software DreamWeaver. Software ini merupakan salah satu software untuk mendesain website atau homepage, selain software front page yang sering kita dengar. Untuk melakukan penamaan dokumen maka pilih suatu nama, sembarang nama kemudian tambahkan sebuah ekstensi ”.htm” atau ”.html” (tanda kutip tidak perlu dituliskan karena digunakan sebagai penjelas saja). Dan dokumen HTML disusun oleh elemen-elemen. ”Elemen” merupakan istilah bagi komponen</w:t>
      </w:r>
      <w:r w:rsidR="006D1EC4">
        <w:rPr>
          <w:rFonts w:cs="Times New Roman"/>
          <w:color w:val="000000"/>
          <w:szCs w:val="24"/>
          <w:shd w:val="clear" w:color="auto" w:fill="FFFFFF"/>
          <w:lang w:val="en-US" w:eastAsia="id-ID"/>
        </w:rPr>
        <w:t>-</w:t>
      </w:r>
      <w:r w:rsidRPr="00210DCA">
        <w:rPr>
          <w:rFonts w:cs="Times New Roman"/>
          <w:color w:val="000000"/>
          <w:szCs w:val="24"/>
          <w:shd w:val="clear" w:color="auto" w:fill="FFFFFF"/>
          <w:lang w:eastAsia="id-ID"/>
        </w:rPr>
        <w:t xml:space="preserve">komponen dasar pembentuk dokumen HTML. Beberapa Contoh </w:t>
      </w:r>
      <w:r w:rsidRPr="00210DCA">
        <w:rPr>
          <w:rFonts w:cs="Times New Roman"/>
          <w:color w:val="000000"/>
          <w:szCs w:val="24"/>
          <w:shd w:val="clear" w:color="auto" w:fill="FFFFFF"/>
          <w:lang w:eastAsia="id-ID"/>
        </w:rPr>
        <w:lastRenderedPageBreak/>
        <w:t>elemen adalah: head, body, table, paragraf, dan list. Elemen dapat berupa teks murni, atau bukan teks atau keduanya. Untuk itu komponen-komponen yang diperlukan dalam mendesain web adalah</w:t>
      </w:r>
      <w:r>
        <w:rPr>
          <w:rFonts w:cs="Times New Roman"/>
          <w:color w:val="000000"/>
          <w:szCs w:val="24"/>
          <w:shd w:val="clear" w:color="auto" w:fill="FFFFFF"/>
          <w:lang w:val="en-US" w:eastAsia="id-ID"/>
        </w:rPr>
        <w:t xml:space="preserve"> </w:t>
      </w:r>
      <w:r w:rsidRPr="00210DCA">
        <w:rPr>
          <w:rFonts w:cs="Times New Roman"/>
          <w:color w:val="000000"/>
          <w:szCs w:val="24"/>
          <w:shd w:val="clear" w:color="auto" w:fill="FFFFFF"/>
          <w:lang w:eastAsia="id-ID"/>
        </w:rPr>
        <w:t>:</w:t>
      </w:r>
    </w:p>
    <w:p w14:paraId="4AC036E4" w14:textId="283D3950" w:rsidR="00210DCA" w:rsidRPr="00210DCA" w:rsidRDefault="00210DCA" w:rsidP="00210DCA">
      <w:pPr>
        <w:pStyle w:val="ListParagraph"/>
        <w:numPr>
          <w:ilvl w:val="0"/>
          <w:numId w:val="13"/>
        </w:numPr>
        <w:spacing w:line="360" w:lineRule="auto"/>
        <w:jc w:val="both"/>
        <w:rPr>
          <w:rFonts w:cs="Times New Roman"/>
          <w:color w:val="000000"/>
          <w:szCs w:val="24"/>
          <w:shd w:val="clear" w:color="auto" w:fill="FFFFFF"/>
          <w:lang w:val="en-US" w:eastAsia="id-ID"/>
        </w:rPr>
      </w:pPr>
      <w:r>
        <w:t>Sebuah komputer yang siap web. Komputer dengan windows 95/98/NT, Mac atau Unix</w:t>
      </w:r>
      <w:r>
        <w:rPr>
          <w:lang w:val="en-US"/>
        </w:rPr>
        <w:t>.</w:t>
      </w:r>
    </w:p>
    <w:p w14:paraId="4DE1BCCB" w14:textId="4FCC7D5D" w:rsidR="00210DCA" w:rsidRPr="00210DCA" w:rsidRDefault="00210DCA" w:rsidP="00210DCA">
      <w:pPr>
        <w:pStyle w:val="ListParagraph"/>
        <w:numPr>
          <w:ilvl w:val="0"/>
          <w:numId w:val="13"/>
        </w:numPr>
        <w:spacing w:line="360" w:lineRule="auto"/>
        <w:jc w:val="both"/>
        <w:rPr>
          <w:rFonts w:cs="Times New Roman"/>
          <w:color w:val="000000"/>
          <w:szCs w:val="24"/>
          <w:shd w:val="clear" w:color="auto" w:fill="FFFFFF"/>
          <w:lang w:val="en-US" w:eastAsia="id-ID"/>
        </w:rPr>
      </w:pPr>
      <w:r>
        <w:t>Editor text, notepad atau yang lainnya</w:t>
      </w:r>
      <w:r>
        <w:rPr>
          <w:lang w:val="en-US"/>
        </w:rPr>
        <w:t>.</w:t>
      </w:r>
    </w:p>
    <w:p w14:paraId="5922D474" w14:textId="558B6203" w:rsidR="00210DCA" w:rsidRPr="00210DCA" w:rsidRDefault="00210DCA" w:rsidP="00210DCA">
      <w:pPr>
        <w:pStyle w:val="ListParagraph"/>
        <w:numPr>
          <w:ilvl w:val="0"/>
          <w:numId w:val="13"/>
        </w:numPr>
        <w:spacing w:line="360" w:lineRule="auto"/>
        <w:jc w:val="both"/>
        <w:rPr>
          <w:rFonts w:cs="Times New Roman"/>
          <w:color w:val="000000"/>
          <w:szCs w:val="24"/>
          <w:shd w:val="clear" w:color="auto" w:fill="FFFFFF"/>
          <w:lang w:val="en-US" w:eastAsia="id-ID"/>
        </w:rPr>
      </w:pPr>
      <w:r>
        <w:t>Koneksi ke server web (kalau mungkin koneksi ke internet)</w:t>
      </w:r>
      <w:r>
        <w:rPr>
          <w:lang w:val="en-US"/>
        </w:rPr>
        <w:t>.</w:t>
      </w:r>
    </w:p>
    <w:p w14:paraId="5F3BE5CE" w14:textId="1FBE8ABF" w:rsidR="00210DCA" w:rsidRPr="0063276F" w:rsidRDefault="0063276F" w:rsidP="00210DCA">
      <w:pPr>
        <w:pStyle w:val="ListParagraph"/>
        <w:numPr>
          <w:ilvl w:val="0"/>
          <w:numId w:val="13"/>
        </w:numPr>
        <w:spacing w:line="360" w:lineRule="auto"/>
        <w:jc w:val="both"/>
        <w:rPr>
          <w:rFonts w:cs="Times New Roman"/>
          <w:color w:val="000000"/>
          <w:szCs w:val="24"/>
          <w:shd w:val="clear" w:color="auto" w:fill="FFFFFF"/>
          <w:lang w:val="en-US" w:eastAsia="id-ID"/>
        </w:rPr>
      </w:pPr>
      <w:r>
        <w:t>Browser web, direkomendasi Internet Explorer atau Netscape Navigator</w:t>
      </w:r>
      <w:r>
        <w:rPr>
          <w:lang w:val="en-US"/>
        </w:rPr>
        <w:t>.</w:t>
      </w:r>
    </w:p>
    <w:p w14:paraId="6BDD936E" w14:textId="6A71EC62" w:rsidR="0063276F" w:rsidRPr="0063276F" w:rsidRDefault="0063276F" w:rsidP="00210DCA">
      <w:pPr>
        <w:pStyle w:val="ListParagraph"/>
        <w:numPr>
          <w:ilvl w:val="0"/>
          <w:numId w:val="13"/>
        </w:numPr>
        <w:spacing w:line="360" w:lineRule="auto"/>
        <w:jc w:val="both"/>
        <w:rPr>
          <w:rFonts w:cs="Times New Roman"/>
          <w:color w:val="000000"/>
          <w:szCs w:val="24"/>
          <w:shd w:val="clear" w:color="auto" w:fill="FFFFFF"/>
          <w:lang w:val="en-US" w:eastAsia="id-ID"/>
        </w:rPr>
      </w:pPr>
      <w:r>
        <w:t>Langkah berikutnya adalah surfing Internet, melihat-lihat website untuk mendapatkan dan membangun ide dari apa yang dilihat.</w:t>
      </w:r>
    </w:p>
    <w:p w14:paraId="745FBE6A" w14:textId="7AED541D" w:rsidR="0063276F" w:rsidRPr="00C0012B" w:rsidRDefault="0063276F" w:rsidP="0063276F">
      <w:pPr>
        <w:pStyle w:val="Heading2"/>
        <w:numPr>
          <w:ilvl w:val="1"/>
          <w:numId w:val="10"/>
        </w:numPr>
        <w:spacing w:before="0" w:line="360" w:lineRule="auto"/>
        <w:rPr>
          <w:rFonts w:cs="Times New Roman"/>
          <w:b/>
          <w:bCs/>
          <w:szCs w:val="24"/>
        </w:rPr>
      </w:pPr>
      <w:bookmarkStart w:id="2" w:name="_Hlk129984722"/>
      <w:bookmarkStart w:id="3" w:name="_Hlk129985091"/>
      <w:r>
        <w:rPr>
          <w:rFonts w:cs="Times New Roman"/>
          <w:b/>
          <w:bCs/>
          <w:szCs w:val="24"/>
          <w:lang w:val="en-US"/>
        </w:rPr>
        <w:t>Struktur Dasar HTML</w:t>
      </w:r>
    </w:p>
    <w:p w14:paraId="2F866D14" w14:textId="7FFCBA2A" w:rsidR="0063276F" w:rsidRDefault="0063276F" w:rsidP="0063276F">
      <w:pPr>
        <w:spacing w:line="360" w:lineRule="auto"/>
        <w:ind w:firstLine="360"/>
        <w:jc w:val="both"/>
        <w:rPr>
          <w:rFonts w:cs="Times New Roman"/>
          <w:color w:val="000000"/>
          <w:szCs w:val="24"/>
          <w:shd w:val="clear" w:color="auto" w:fill="FFFFFF"/>
          <w:lang w:eastAsia="id-ID"/>
        </w:rPr>
      </w:pPr>
      <w:r w:rsidRPr="0063276F">
        <w:rPr>
          <w:rFonts w:cs="Times New Roman"/>
          <w:color w:val="000000"/>
          <w:szCs w:val="24"/>
          <w:shd w:val="clear" w:color="auto" w:fill="FFFFFF"/>
          <w:lang w:eastAsia="id-ID"/>
        </w:rPr>
        <w:t>Elemen</w:t>
      </w:r>
      <w:bookmarkEnd w:id="2"/>
      <w:r w:rsidRPr="0063276F">
        <w:rPr>
          <w:rFonts w:cs="Times New Roman"/>
          <w:color w:val="000000"/>
          <w:szCs w:val="24"/>
          <w:shd w:val="clear" w:color="auto" w:fill="FFFFFF"/>
          <w:lang w:eastAsia="id-ID"/>
        </w:rPr>
        <w:t xml:space="preserve"> yang dibutuhkan </w:t>
      </w:r>
      <w:bookmarkEnd w:id="3"/>
      <w:r w:rsidRPr="0063276F">
        <w:rPr>
          <w:rFonts w:cs="Times New Roman"/>
          <w:color w:val="000000"/>
          <w:szCs w:val="24"/>
          <w:shd w:val="clear" w:color="auto" w:fill="FFFFFF"/>
          <w:lang w:eastAsia="id-ID"/>
        </w:rPr>
        <w:t>untuk membuat suatu dokumen HTML, dinyatakan dengan tag-tag sebagai berikut:</w:t>
      </w:r>
    </w:p>
    <w:p w14:paraId="1D7EC7CF" w14:textId="61CBA93B" w:rsidR="0063276F" w:rsidRDefault="0063276F" w:rsidP="0063276F">
      <w:pPr>
        <w:pStyle w:val="ListParagraph"/>
        <w:numPr>
          <w:ilvl w:val="0"/>
          <w:numId w:val="14"/>
        </w:numPr>
        <w:spacing w:line="360" w:lineRule="auto"/>
        <w:ind w:left="709"/>
        <w:jc w:val="both"/>
        <w:rPr>
          <w:rFonts w:cs="Times New Roman"/>
          <w:color w:val="000000"/>
          <w:szCs w:val="24"/>
          <w:shd w:val="clear" w:color="auto" w:fill="FFFFFF"/>
          <w:lang w:val="en-US" w:eastAsia="id-ID"/>
        </w:rPr>
      </w:pPr>
      <w:r>
        <w:rPr>
          <w:rFonts w:cs="Times New Roman"/>
          <w:color w:val="000000"/>
          <w:szCs w:val="24"/>
          <w:shd w:val="clear" w:color="auto" w:fill="FFFFFF"/>
          <w:lang w:val="en-US" w:eastAsia="id-ID"/>
        </w:rPr>
        <w:t>HTML</w:t>
      </w:r>
    </w:p>
    <w:p w14:paraId="5D2819DE" w14:textId="18716640" w:rsidR="0063276F" w:rsidRDefault="0063276F" w:rsidP="0063276F">
      <w:pPr>
        <w:pStyle w:val="ListParagraph"/>
        <w:spacing w:line="360" w:lineRule="auto"/>
        <w:ind w:left="709"/>
        <w:jc w:val="both"/>
      </w:pPr>
      <w:r>
        <w:t>Setiap dokumen HTML selalu diawali dan ditutup dengan tag HTML.</w:t>
      </w:r>
    </w:p>
    <w:p w14:paraId="516C5893" w14:textId="38A4AA6B" w:rsidR="0063276F" w:rsidRDefault="0063276F" w:rsidP="0063276F">
      <w:pPr>
        <w:pStyle w:val="ListParagraph"/>
        <w:numPr>
          <w:ilvl w:val="0"/>
          <w:numId w:val="14"/>
        </w:numPr>
        <w:spacing w:line="360" w:lineRule="auto"/>
        <w:ind w:left="709"/>
        <w:jc w:val="both"/>
        <w:rPr>
          <w:rFonts w:cs="Times New Roman"/>
          <w:color w:val="000000"/>
          <w:szCs w:val="24"/>
          <w:shd w:val="clear" w:color="auto" w:fill="FFFFFF"/>
          <w:lang w:val="en-US" w:eastAsia="id-ID"/>
        </w:rPr>
      </w:pPr>
      <w:r>
        <w:rPr>
          <w:rFonts w:cs="Times New Roman"/>
          <w:color w:val="000000"/>
          <w:szCs w:val="24"/>
          <w:shd w:val="clear" w:color="auto" w:fill="FFFFFF"/>
          <w:lang w:val="en-US" w:eastAsia="id-ID"/>
        </w:rPr>
        <w:t>HEAD</w:t>
      </w:r>
    </w:p>
    <w:p w14:paraId="11DA86DD" w14:textId="6B41A9F4" w:rsidR="0063276F" w:rsidRDefault="0063276F" w:rsidP="0063276F">
      <w:pPr>
        <w:pStyle w:val="ListParagraph"/>
        <w:spacing w:line="360" w:lineRule="auto"/>
        <w:ind w:left="709"/>
        <w:jc w:val="both"/>
      </w:pPr>
      <w:r>
        <w:t>Bagian head biasanya berisikan tag TITLE, meta tag dan semua script java atau yang lain yang akan dieksekusi di browser. Dibagian inilah kita memberikan bookmark untuk keperluan pencarian (searching) dengan keyword.</w:t>
      </w:r>
    </w:p>
    <w:p w14:paraId="5121E030" w14:textId="202A9653" w:rsidR="0063276F" w:rsidRDefault="0063276F" w:rsidP="0063276F">
      <w:pPr>
        <w:pStyle w:val="ListParagraph"/>
        <w:numPr>
          <w:ilvl w:val="0"/>
          <w:numId w:val="14"/>
        </w:numPr>
        <w:spacing w:line="360" w:lineRule="auto"/>
        <w:ind w:left="709"/>
        <w:jc w:val="both"/>
        <w:rPr>
          <w:rFonts w:cs="Times New Roman"/>
          <w:color w:val="000000"/>
          <w:szCs w:val="24"/>
          <w:shd w:val="clear" w:color="auto" w:fill="FFFFFF"/>
          <w:lang w:val="en-US" w:eastAsia="id-ID"/>
        </w:rPr>
      </w:pPr>
      <w:r>
        <w:rPr>
          <w:rFonts w:cs="Times New Roman"/>
          <w:color w:val="000000"/>
          <w:szCs w:val="24"/>
          <w:shd w:val="clear" w:color="auto" w:fill="FFFFFF"/>
          <w:lang w:val="en-US" w:eastAsia="id-ID"/>
        </w:rPr>
        <w:t>BODY</w:t>
      </w:r>
    </w:p>
    <w:p w14:paraId="1CD5C49F" w14:textId="1144DF1E" w:rsidR="0063276F" w:rsidRDefault="0063276F" w:rsidP="0063276F">
      <w:pPr>
        <w:pStyle w:val="ListParagraph"/>
        <w:spacing w:line="360" w:lineRule="auto"/>
        <w:ind w:left="709"/>
        <w:jc w:val="both"/>
        <w:rPr>
          <w:rFonts w:cs="Times New Roman"/>
          <w:color w:val="000000"/>
          <w:szCs w:val="24"/>
          <w:shd w:val="clear" w:color="auto" w:fill="FFFFFF"/>
          <w:lang w:eastAsia="id-ID"/>
        </w:rPr>
      </w:pPr>
      <w:r w:rsidRPr="0063276F">
        <w:rPr>
          <w:rFonts w:cs="Times New Roman"/>
          <w:color w:val="000000"/>
          <w:szCs w:val="24"/>
          <w:shd w:val="clear" w:color="auto" w:fill="FFFFFF"/>
          <w:lang w:eastAsia="id-ID"/>
        </w:rPr>
        <w:t>Bagian body digunakan untuk emnampilkan text, image link dan semua yang akan ditampilkan pada web page. Semua umum dokumen web dibagi menjadi dua section (bagian), yaitu section head dan section body. Sehingga setiap dokumen html harus mempunyai pola dasar sebagai berikut:</w:t>
      </w:r>
    </w:p>
    <w:p w14:paraId="1A303AD9" w14:textId="27654C4B" w:rsidR="0063276F" w:rsidRDefault="0063276F" w:rsidP="0063276F">
      <w:pPr>
        <w:pStyle w:val="ListParagraph"/>
        <w:spacing w:line="360" w:lineRule="auto"/>
        <w:ind w:left="709"/>
        <w:jc w:val="both"/>
        <w:rPr>
          <w:rFonts w:cs="Times New Roman"/>
          <w:color w:val="000000"/>
          <w:szCs w:val="24"/>
          <w:shd w:val="clear" w:color="auto" w:fill="FFFFFF"/>
          <w:lang w:val="en-US" w:eastAsia="id-ID"/>
        </w:rPr>
      </w:pPr>
      <w:r>
        <w:rPr>
          <w:noProof/>
        </w:rPr>
        <w:drawing>
          <wp:inline distT="0" distB="0" distL="0" distR="0" wp14:anchorId="0EA8424E" wp14:editId="0B1107CF">
            <wp:extent cx="4591050" cy="1219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91050" cy="1219200"/>
                    </a:xfrm>
                    <a:prstGeom prst="rect">
                      <a:avLst/>
                    </a:prstGeom>
                  </pic:spPr>
                </pic:pic>
              </a:graphicData>
            </a:graphic>
          </wp:inline>
        </w:drawing>
      </w:r>
    </w:p>
    <w:p w14:paraId="2212B959" w14:textId="77777777" w:rsidR="0063276F" w:rsidRPr="0063276F" w:rsidRDefault="0063276F" w:rsidP="0063276F">
      <w:pPr>
        <w:pStyle w:val="ListParagraph"/>
        <w:spacing w:line="360" w:lineRule="auto"/>
        <w:ind w:left="709"/>
        <w:jc w:val="both"/>
        <w:rPr>
          <w:rFonts w:cs="Times New Roman"/>
          <w:color w:val="000000"/>
          <w:szCs w:val="24"/>
          <w:shd w:val="clear" w:color="auto" w:fill="FFFFFF"/>
          <w:lang w:val="en-ID" w:eastAsia="id-ID"/>
        </w:rPr>
      </w:pPr>
      <w:r w:rsidRPr="0063276F">
        <w:rPr>
          <w:rFonts w:cs="Times New Roman"/>
          <w:color w:val="000000"/>
          <w:szCs w:val="24"/>
          <w:shd w:val="clear" w:color="auto" w:fill="FFFFFF"/>
          <w:lang w:val="en-ID" w:eastAsia="id-ID"/>
        </w:rPr>
        <w:t xml:space="preserve">Setiap dokumen HTML harus diawali dengan menuliskan tag dan </w:t>
      </w:r>
    </w:p>
    <w:p w14:paraId="435D3E95" w14:textId="77777777" w:rsidR="0063276F" w:rsidRPr="0063276F" w:rsidRDefault="0063276F" w:rsidP="0063276F">
      <w:pPr>
        <w:pStyle w:val="ListParagraph"/>
        <w:spacing w:line="360" w:lineRule="auto"/>
        <w:ind w:left="709"/>
        <w:jc w:val="both"/>
        <w:rPr>
          <w:rFonts w:cs="Times New Roman"/>
          <w:color w:val="000000"/>
          <w:szCs w:val="24"/>
          <w:shd w:val="clear" w:color="auto" w:fill="FFFFFF"/>
          <w:lang w:val="en-ID" w:eastAsia="id-ID"/>
        </w:rPr>
      </w:pPr>
      <w:r w:rsidRPr="0063276F">
        <w:rPr>
          <w:rFonts w:cs="Times New Roman"/>
          <w:color w:val="000000"/>
          <w:szCs w:val="24"/>
          <w:shd w:val="clear" w:color="auto" w:fill="FFFFFF"/>
          <w:lang w:val="en-ID" w:eastAsia="id-ID"/>
        </w:rPr>
        <w:lastRenderedPageBreak/>
        <w:t xml:space="preserve">diakhir dokumen. Tag ini menandai elemen HTML, yang berarti dokumen ini adalah dokumen HTML. Dalam satu dokumen hanya ada satu elemen HTML. Section atau elemen head dimulai dengan tag diawal, dan tag diakhir. Section ini berisi informasi tentang dokumen htmlnya. Minimal informasi yang dituliskan dalam elemen ini adalah judul dari dokumen, judul ini akan ditampilkan pada caption bar dari window browser, ditandai dengan menggunakan tag . Sehingga bagian yang diapit oleh tag HEAD merupakan header dari halaman HTML dan tidak ditampilkan pada browser. Sedangkan tag TITLE yang berfungsi untuk mengeluarkan judul pada title bar window web browser. Section atau elemen body ditandai dengan tag </w:t>
      </w:r>
    </w:p>
    <w:p w14:paraId="6B36BD42" w14:textId="77777777" w:rsidR="0063276F" w:rsidRPr="0063276F" w:rsidRDefault="0063276F" w:rsidP="0063276F">
      <w:pPr>
        <w:pStyle w:val="ListParagraph"/>
        <w:spacing w:line="360" w:lineRule="auto"/>
        <w:ind w:left="709"/>
        <w:jc w:val="both"/>
        <w:rPr>
          <w:rFonts w:cs="Times New Roman"/>
          <w:color w:val="000000"/>
          <w:szCs w:val="24"/>
          <w:shd w:val="clear" w:color="auto" w:fill="FFFFFF"/>
          <w:lang w:val="en-ID" w:eastAsia="id-ID"/>
        </w:rPr>
      </w:pPr>
      <w:r w:rsidRPr="0063276F">
        <w:rPr>
          <w:rFonts w:cs="Times New Roman"/>
          <w:color w:val="000000"/>
          <w:szCs w:val="24"/>
          <w:shd w:val="clear" w:color="auto" w:fill="FFFFFF"/>
          <w:lang w:val="en-ID" w:eastAsia="id-ID"/>
        </w:rPr>
        <w:t xml:space="preserve">diawal dan tag </w:t>
      </w:r>
    </w:p>
    <w:p w14:paraId="742CA6A5" w14:textId="0B1679C5" w:rsidR="0063276F" w:rsidRDefault="0063276F" w:rsidP="0063276F">
      <w:pPr>
        <w:pStyle w:val="ListParagraph"/>
        <w:spacing w:line="360" w:lineRule="auto"/>
        <w:ind w:left="709"/>
        <w:jc w:val="both"/>
        <w:rPr>
          <w:rFonts w:cs="Times New Roman"/>
          <w:color w:val="000000"/>
          <w:szCs w:val="24"/>
          <w:shd w:val="clear" w:color="auto" w:fill="FFFFFF"/>
          <w:lang w:val="en-ID" w:eastAsia="id-ID"/>
        </w:rPr>
      </w:pPr>
      <w:r w:rsidRPr="0063276F">
        <w:rPr>
          <w:rFonts w:cs="Times New Roman"/>
          <w:color w:val="000000"/>
          <w:szCs w:val="24"/>
          <w:shd w:val="clear" w:color="auto" w:fill="FFFFFF"/>
          <w:lang w:val="en-ID" w:eastAsia="id-ID"/>
        </w:rPr>
        <w:t>diakhir. Section body merupakan elemen terbesar didalam dokumen HTML. Pada bagian ini anda akan menuliskan semua jenis informasi berupa teks dengan bermacam format maupun gambar yang ingin disampaikan pada pengguna nantinya.</w:t>
      </w:r>
    </w:p>
    <w:p w14:paraId="30721BFA" w14:textId="45FBBF63" w:rsidR="00553434" w:rsidRPr="00C0012B" w:rsidRDefault="00553434" w:rsidP="00553434">
      <w:pPr>
        <w:pStyle w:val="Heading2"/>
        <w:numPr>
          <w:ilvl w:val="1"/>
          <w:numId w:val="10"/>
        </w:numPr>
        <w:spacing w:before="0" w:line="360" w:lineRule="auto"/>
        <w:rPr>
          <w:rFonts w:cs="Times New Roman"/>
          <w:b/>
          <w:bCs/>
          <w:szCs w:val="24"/>
        </w:rPr>
      </w:pPr>
      <w:r>
        <w:rPr>
          <w:rFonts w:cs="Times New Roman"/>
          <w:b/>
          <w:bCs/>
          <w:szCs w:val="24"/>
          <w:lang w:val="en-US"/>
        </w:rPr>
        <w:t xml:space="preserve">Tag-Tag dalam </w:t>
      </w:r>
      <w:r w:rsidRPr="00553434">
        <w:rPr>
          <w:rFonts w:cs="Times New Roman"/>
          <w:b/>
          <w:bCs/>
          <w:szCs w:val="24"/>
          <w:lang w:val="en-US"/>
        </w:rPr>
        <w:t>&lt;</w:t>
      </w:r>
      <w:r>
        <w:rPr>
          <w:rFonts w:cs="Times New Roman"/>
          <w:b/>
          <w:bCs/>
          <w:szCs w:val="24"/>
          <w:lang w:val="en-US"/>
        </w:rPr>
        <w:t>body</w:t>
      </w:r>
      <w:r w:rsidRPr="00553434">
        <w:rPr>
          <w:rFonts w:cs="Times New Roman"/>
          <w:b/>
          <w:bCs/>
          <w:szCs w:val="24"/>
          <w:lang w:val="en-US"/>
        </w:rPr>
        <w:t>&gt;</w:t>
      </w:r>
      <w:r w:rsidRPr="00553434">
        <w:rPr>
          <w:b/>
          <w:bCs/>
        </w:rPr>
        <w:t>:</w:t>
      </w:r>
    </w:p>
    <w:p w14:paraId="784A20DA" w14:textId="5CF92A8E" w:rsidR="00553434" w:rsidRPr="00553434" w:rsidRDefault="00553434" w:rsidP="00553434">
      <w:pPr>
        <w:pStyle w:val="ListParagraph"/>
        <w:numPr>
          <w:ilvl w:val="0"/>
          <w:numId w:val="15"/>
        </w:numPr>
        <w:spacing w:line="360" w:lineRule="auto"/>
        <w:jc w:val="both"/>
        <w:rPr>
          <w:rFonts w:cs="Times New Roman"/>
          <w:color w:val="000000"/>
          <w:szCs w:val="24"/>
          <w:shd w:val="clear" w:color="auto" w:fill="FFFFFF"/>
          <w:lang w:val="en-US" w:eastAsia="id-ID"/>
        </w:rPr>
      </w:pPr>
      <w:r>
        <w:rPr>
          <w:rFonts w:cs="Times New Roman"/>
          <w:color w:val="000000"/>
          <w:szCs w:val="24"/>
          <w:shd w:val="clear" w:color="auto" w:fill="FFFFFF"/>
          <w:lang w:val="en-US" w:eastAsia="id-ID"/>
        </w:rPr>
        <w:t xml:space="preserve">Warna latar belakang menggunakan warna </w:t>
      </w:r>
      <w:r w:rsidRPr="00553434">
        <w:rPr>
          <w:rFonts w:cs="Times New Roman"/>
          <w:b/>
          <w:bCs/>
          <w:szCs w:val="24"/>
          <w:lang w:val="en-US"/>
        </w:rPr>
        <w:t>&lt;</w:t>
      </w:r>
      <w:r>
        <w:rPr>
          <w:rFonts w:cs="Times New Roman"/>
          <w:b/>
          <w:bCs/>
          <w:szCs w:val="24"/>
          <w:lang w:val="en-US"/>
        </w:rPr>
        <w:t>body bgcolor=#nnnnn</w:t>
      </w:r>
      <w:r w:rsidRPr="00553434">
        <w:rPr>
          <w:rFonts w:cs="Times New Roman"/>
          <w:b/>
          <w:bCs/>
          <w:szCs w:val="24"/>
          <w:lang w:val="en-US"/>
        </w:rPr>
        <w:t>&gt;</w:t>
      </w:r>
      <w:r>
        <w:rPr>
          <w:b/>
          <w:bCs/>
          <w:lang w:val="en-US"/>
        </w:rPr>
        <w:t>… &lt;/Body&gt;</w:t>
      </w:r>
    </w:p>
    <w:p w14:paraId="558E60A4" w14:textId="6A33FC64" w:rsidR="00553434" w:rsidRPr="00553434" w:rsidRDefault="00553434" w:rsidP="00553434">
      <w:pPr>
        <w:pStyle w:val="ListParagraph"/>
        <w:numPr>
          <w:ilvl w:val="0"/>
          <w:numId w:val="15"/>
        </w:numPr>
        <w:spacing w:line="360" w:lineRule="auto"/>
        <w:jc w:val="both"/>
        <w:rPr>
          <w:rFonts w:cs="Times New Roman"/>
          <w:color w:val="000000"/>
          <w:szCs w:val="24"/>
          <w:shd w:val="clear" w:color="auto" w:fill="FFFFFF"/>
          <w:lang w:val="en-US" w:eastAsia="id-ID"/>
        </w:rPr>
      </w:pPr>
      <w:r>
        <w:rPr>
          <w:lang w:val="en-US"/>
        </w:rPr>
        <w:t xml:space="preserve">Menggunakan gambar </w:t>
      </w:r>
      <w:r w:rsidRPr="00553434">
        <w:rPr>
          <w:b/>
          <w:bCs/>
          <w:lang w:val="en-US"/>
        </w:rPr>
        <w:t>&lt;body background=”namagambar”&gt;…&lt;/body&gt;</w:t>
      </w:r>
    </w:p>
    <w:p w14:paraId="4FBB3FD9" w14:textId="4EFF6E73" w:rsidR="00210DCA" w:rsidRPr="005E05A5" w:rsidRDefault="001E07D5" w:rsidP="00210DCA">
      <w:pPr>
        <w:pStyle w:val="ListParagraph"/>
        <w:numPr>
          <w:ilvl w:val="0"/>
          <w:numId w:val="15"/>
        </w:numPr>
        <w:spacing w:line="360" w:lineRule="auto"/>
        <w:jc w:val="both"/>
        <w:rPr>
          <w:rFonts w:cs="Times New Roman"/>
          <w:color w:val="000000"/>
          <w:szCs w:val="24"/>
          <w:shd w:val="clear" w:color="auto" w:fill="FFFFFF"/>
          <w:lang w:val="en-US" w:eastAsia="id-ID"/>
        </w:rPr>
      </w:pPr>
      <w:r>
        <w:rPr>
          <w:lang w:val="en-US"/>
        </w:rPr>
        <w:t>Heading</w:t>
      </w:r>
    </w:p>
    <w:p w14:paraId="725E1F83" w14:textId="77777777" w:rsidR="005E05A5" w:rsidRDefault="005E05A5" w:rsidP="005E05A5">
      <w:pPr>
        <w:pStyle w:val="ListParagraph"/>
        <w:spacing w:line="360" w:lineRule="auto"/>
        <w:jc w:val="both"/>
        <w:rPr>
          <w:rFonts w:cs="Times New Roman"/>
          <w:color w:val="000000"/>
          <w:szCs w:val="24"/>
          <w:shd w:val="clear" w:color="auto" w:fill="FFFFFF"/>
          <w:lang w:val="en-US" w:eastAsia="id-ID"/>
        </w:rPr>
      </w:pPr>
      <w:r w:rsidRPr="005E05A5">
        <w:rPr>
          <w:rFonts w:cs="Times New Roman"/>
          <w:color w:val="000000"/>
          <w:szCs w:val="24"/>
          <w:shd w:val="clear" w:color="auto" w:fill="FFFFFF"/>
          <w:lang w:val="en-US" w:eastAsia="id-ID"/>
        </w:rPr>
        <w:t>Untuk judul atau sub judul dalam dokumen HTML</w:t>
      </w:r>
    </w:p>
    <w:p w14:paraId="3557AE0F" w14:textId="78EB3506" w:rsidR="005E05A5" w:rsidRPr="006D1EC4" w:rsidRDefault="005E05A5" w:rsidP="005E05A5">
      <w:pPr>
        <w:pStyle w:val="ListParagraph"/>
        <w:spacing w:line="360" w:lineRule="auto"/>
        <w:jc w:val="both"/>
        <w:rPr>
          <w:rFonts w:cs="Times New Roman"/>
          <w:b/>
          <w:bCs/>
          <w:color w:val="000000"/>
          <w:szCs w:val="24"/>
          <w:shd w:val="clear" w:color="auto" w:fill="FFFFFF"/>
          <w:lang w:val="en-US" w:eastAsia="id-ID"/>
        </w:rPr>
      </w:pPr>
      <w:r w:rsidRPr="006D1EC4">
        <w:rPr>
          <w:rFonts w:cs="Times New Roman"/>
          <w:b/>
          <w:bCs/>
          <w:color w:val="000000"/>
          <w:szCs w:val="24"/>
          <w:shd w:val="clear" w:color="auto" w:fill="FFFFFF"/>
          <w:lang w:val="en-US" w:eastAsia="id-ID"/>
        </w:rPr>
        <w:t>&lt;h1 [align=”left”|”center”|”right”]&gt; . . . &lt;/h1 &gt;</w:t>
      </w:r>
    </w:p>
    <w:p w14:paraId="7FBD3DD4" w14:textId="77777777" w:rsidR="005E05A5" w:rsidRPr="006D1EC4" w:rsidRDefault="005E05A5" w:rsidP="005E05A5">
      <w:pPr>
        <w:pStyle w:val="ListParagraph"/>
        <w:spacing w:line="360" w:lineRule="auto"/>
        <w:jc w:val="both"/>
        <w:rPr>
          <w:rFonts w:cs="Times New Roman"/>
          <w:b/>
          <w:bCs/>
          <w:color w:val="000000"/>
          <w:szCs w:val="24"/>
          <w:shd w:val="clear" w:color="auto" w:fill="FFFFFF"/>
          <w:lang w:val="en-US" w:eastAsia="id-ID"/>
        </w:rPr>
      </w:pPr>
      <w:r w:rsidRPr="006D1EC4">
        <w:rPr>
          <w:rFonts w:cs="Times New Roman"/>
          <w:b/>
          <w:bCs/>
          <w:color w:val="000000"/>
          <w:szCs w:val="24"/>
          <w:shd w:val="clear" w:color="auto" w:fill="FFFFFF"/>
          <w:lang w:val="en-US" w:eastAsia="id-ID"/>
        </w:rPr>
        <w:t>&lt;h2 [align=”left”|”center”|”right”]&gt; . . . &lt;/h2 &gt;</w:t>
      </w:r>
    </w:p>
    <w:p w14:paraId="383D1CED" w14:textId="19F9D9B1" w:rsidR="005E05A5" w:rsidRPr="006D1EC4" w:rsidRDefault="005E05A5" w:rsidP="005E05A5">
      <w:pPr>
        <w:pStyle w:val="ListParagraph"/>
        <w:spacing w:line="360" w:lineRule="auto"/>
        <w:jc w:val="both"/>
        <w:rPr>
          <w:rFonts w:cs="Times New Roman"/>
          <w:b/>
          <w:bCs/>
          <w:color w:val="000000"/>
          <w:szCs w:val="24"/>
          <w:shd w:val="clear" w:color="auto" w:fill="FFFFFF"/>
          <w:lang w:val="en-US" w:eastAsia="id-ID"/>
        </w:rPr>
      </w:pPr>
      <w:r w:rsidRPr="006D1EC4">
        <w:rPr>
          <w:rFonts w:cs="Times New Roman"/>
          <w:b/>
          <w:bCs/>
          <w:color w:val="000000"/>
          <w:szCs w:val="24"/>
          <w:shd w:val="clear" w:color="auto" w:fill="FFFFFF"/>
          <w:lang w:val="en-US" w:eastAsia="id-ID"/>
        </w:rPr>
        <w:t>&lt;h6 [align=”left”|”center”|”right”]&gt; . . . &lt;/h6 &gt;</w:t>
      </w:r>
    </w:p>
    <w:p w14:paraId="40BCD42F" w14:textId="3435FEAC" w:rsidR="000B17E1" w:rsidRDefault="000B17E1" w:rsidP="00210DCA">
      <w:pPr>
        <w:pStyle w:val="ListParagraph"/>
        <w:numPr>
          <w:ilvl w:val="0"/>
          <w:numId w:val="15"/>
        </w:numPr>
        <w:spacing w:line="360" w:lineRule="auto"/>
        <w:jc w:val="both"/>
        <w:rPr>
          <w:rFonts w:cs="Times New Roman"/>
          <w:color w:val="000000"/>
          <w:szCs w:val="24"/>
          <w:shd w:val="clear" w:color="auto" w:fill="FFFFFF"/>
          <w:lang w:val="en-US" w:eastAsia="id-ID"/>
        </w:rPr>
      </w:pPr>
      <w:r>
        <w:rPr>
          <w:rFonts w:cs="Times New Roman"/>
          <w:color w:val="000000"/>
          <w:szCs w:val="24"/>
          <w:shd w:val="clear" w:color="auto" w:fill="FFFFFF"/>
          <w:lang w:val="en-US" w:eastAsia="id-ID"/>
        </w:rPr>
        <w:t>Paragraph</w:t>
      </w:r>
    </w:p>
    <w:p w14:paraId="571162DD" w14:textId="77777777" w:rsidR="000B17E1" w:rsidRPr="000B17E1" w:rsidRDefault="000B17E1" w:rsidP="000B17E1">
      <w:pPr>
        <w:pStyle w:val="ListParagraph"/>
        <w:spacing w:line="360" w:lineRule="auto"/>
        <w:jc w:val="both"/>
        <w:rPr>
          <w:rFonts w:cs="Times New Roman"/>
          <w:color w:val="000000"/>
          <w:szCs w:val="24"/>
          <w:shd w:val="clear" w:color="auto" w:fill="FFFFFF"/>
          <w:lang w:val="en-US" w:eastAsia="id-ID"/>
        </w:rPr>
      </w:pPr>
      <w:r w:rsidRPr="000B17E1">
        <w:rPr>
          <w:rFonts w:cs="Times New Roman"/>
          <w:color w:val="000000"/>
          <w:szCs w:val="24"/>
          <w:shd w:val="clear" w:color="auto" w:fill="FFFFFF"/>
          <w:lang w:val="en-US" w:eastAsia="id-ID"/>
        </w:rPr>
        <w:t>Untuk mengatur perataannya (kiri, tengah, kanan):</w:t>
      </w:r>
    </w:p>
    <w:p w14:paraId="1677D52B" w14:textId="510AA515" w:rsidR="000B17E1" w:rsidRPr="000B17E1" w:rsidRDefault="000B17E1" w:rsidP="000B17E1">
      <w:pPr>
        <w:pStyle w:val="ListParagraph"/>
        <w:spacing w:line="360" w:lineRule="auto"/>
        <w:jc w:val="both"/>
        <w:rPr>
          <w:rFonts w:cs="Times New Roman"/>
          <w:b/>
          <w:bCs/>
          <w:color w:val="000000"/>
          <w:szCs w:val="24"/>
          <w:shd w:val="clear" w:color="auto" w:fill="FFFFFF"/>
          <w:lang w:val="en-US" w:eastAsia="id-ID"/>
        </w:rPr>
      </w:pPr>
      <w:r w:rsidRPr="000B17E1">
        <w:rPr>
          <w:rFonts w:cs="Times New Roman"/>
          <w:b/>
          <w:bCs/>
          <w:color w:val="000000"/>
          <w:szCs w:val="24"/>
          <w:shd w:val="clear" w:color="auto" w:fill="FFFFFF"/>
          <w:lang w:val="en-US" w:eastAsia="id-ID"/>
        </w:rPr>
        <w:t>&lt;p [align=”left”|”center”|”right”]&gt; . . . &lt;/p&gt;</w:t>
      </w:r>
    </w:p>
    <w:p w14:paraId="7A6233D9" w14:textId="6473E889" w:rsidR="000B17E1" w:rsidRDefault="000B17E1" w:rsidP="000B17E1">
      <w:pPr>
        <w:pStyle w:val="ListParagraph"/>
        <w:numPr>
          <w:ilvl w:val="0"/>
          <w:numId w:val="15"/>
        </w:numPr>
        <w:spacing w:line="360" w:lineRule="auto"/>
        <w:jc w:val="both"/>
        <w:rPr>
          <w:rFonts w:cs="Times New Roman"/>
          <w:color w:val="000000"/>
          <w:szCs w:val="24"/>
          <w:shd w:val="clear" w:color="auto" w:fill="FFFFFF"/>
          <w:lang w:val="en-US" w:eastAsia="id-ID"/>
        </w:rPr>
      </w:pPr>
      <w:r>
        <w:rPr>
          <w:rFonts w:cs="Times New Roman"/>
          <w:color w:val="000000"/>
          <w:szCs w:val="24"/>
          <w:shd w:val="clear" w:color="auto" w:fill="FFFFFF"/>
          <w:lang w:val="en-US" w:eastAsia="id-ID"/>
        </w:rPr>
        <w:t>Preformatted Text</w:t>
      </w:r>
    </w:p>
    <w:p w14:paraId="56CCB927" w14:textId="77777777" w:rsidR="000B17E1" w:rsidRPr="000B17E1" w:rsidRDefault="000B17E1" w:rsidP="000B17E1">
      <w:pPr>
        <w:pStyle w:val="ListParagraph"/>
        <w:spacing w:line="360" w:lineRule="auto"/>
        <w:jc w:val="both"/>
        <w:rPr>
          <w:rFonts w:cs="Times New Roman"/>
          <w:color w:val="000000"/>
          <w:szCs w:val="24"/>
          <w:shd w:val="clear" w:color="auto" w:fill="FFFFFF"/>
          <w:lang w:val="en-US" w:eastAsia="id-ID"/>
        </w:rPr>
      </w:pPr>
      <w:r w:rsidRPr="000B17E1">
        <w:rPr>
          <w:rFonts w:cs="Times New Roman"/>
          <w:color w:val="000000"/>
          <w:szCs w:val="24"/>
          <w:shd w:val="clear" w:color="auto" w:fill="FFFFFF"/>
          <w:lang w:val="en-US" w:eastAsia="id-ID"/>
        </w:rPr>
        <w:t xml:space="preserve">Untuk menampilkan teks sama seperti yang diketikkan dalam dokumen </w:t>
      </w:r>
    </w:p>
    <w:p w14:paraId="06E7F53F" w14:textId="1FEBDA01" w:rsidR="000B17E1" w:rsidRPr="000B17E1" w:rsidRDefault="000B17E1" w:rsidP="000B17E1">
      <w:pPr>
        <w:pStyle w:val="ListParagraph"/>
        <w:spacing w:line="360" w:lineRule="auto"/>
        <w:jc w:val="both"/>
        <w:rPr>
          <w:rFonts w:cs="Times New Roman"/>
          <w:color w:val="000000"/>
          <w:szCs w:val="24"/>
          <w:shd w:val="clear" w:color="auto" w:fill="FFFFFF"/>
          <w:lang w:val="en-US" w:eastAsia="id-ID"/>
        </w:rPr>
      </w:pPr>
      <w:r w:rsidRPr="000B17E1">
        <w:rPr>
          <w:rFonts w:cs="Times New Roman"/>
          <w:color w:val="000000"/>
          <w:szCs w:val="24"/>
          <w:shd w:val="clear" w:color="auto" w:fill="FFFFFF"/>
          <w:lang w:val="en-US" w:eastAsia="id-ID"/>
        </w:rPr>
        <w:t>HTML:</w:t>
      </w:r>
    </w:p>
    <w:p w14:paraId="0BB830D4" w14:textId="77777777" w:rsidR="000B17E1" w:rsidRPr="000B17E1" w:rsidRDefault="000B17E1" w:rsidP="000B17E1">
      <w:pPr>
        <w:pStyle w:val="ListParagraph"/>
        <w:spacing w:line="360" w:lineRule="auto"/>
        <w:jc w:val="both"/>
        <w:rPr>
          <w:rFonts w:cs="Times New Roman"/>
          <w:b/>
          <w:bCs/>
          <w:color w:val="000000"/>
          <w:szCs w:val="24"/>
          <w:shd w:val="clear" w:color="auto" w:fill="FFFFFF"/>
          <w:lang w:val="en-US" w:eastAsia="id-ID"/>
        </w:rPr>
      </w:pPr>
      <w:r w:rsidRPr="000B17E1">
        <w:rPr>
          <w:rFonts w:cs="Times New Roman"/>
          <w:color w:val="000000"/>
          <w:szCs w:val="24"/>
          <w:shd w:val="clear" w:color="auto" w:fill="FFFFFF"/>
          <w:lang w:val="en-US" w:eastAsia="id-ID"/>
        </w:rPr>
        <w:t xml:space="preserve"> </w:t>
      </w:r>
      <w:r w:rsidRPr="000B17E1">
        <w:rPr>
          <w:rFonts w:cs="Times New Roman"/>
          <w:b/>
          <w:bCs/>
          <w:color w:val="000000"/>
          <w:szCs w:val="24"/>
          <w:shd w:val="clear" w:color="auto" w:fill="FFFFFF"/>
          <w:lang w:val="en-US" w:eastAsia="id-ID"/>
        </w:rPr>
        <w:t>&lt;pre&gt; . . . &lt;/pre&gt;</w:t>
      </w:r>
    </w:p>
    <w:p w14:paraId="4DACAB2E" w14:textId="77777777" w:rsidR="000B17E1" w:rsidRPr="000B17E1" w:rsidRDefault="000B17E1" w:rsidP="000B17E1">
      <w:pPr>
        <w:pStyle w:val="ListParagraph"/>
        <w:spacing w:line="360" w:lineRule="auto"/>
        <w:jc w:val="both"/>
        <w:rPr>
          <w:rFonts w:cs="Times New Roman"/>
          <w:color w:val="000000"/>
          <w:szCs w:val="24"/>
          <w:shd w:val="clear" w:color="auto" w:fill="FFFFFF"/>
          <w:lang w:val="en-US" w:eastAsia="id-ID"/>
        </w:rPr>
      </w:pPr>
    </w:p>
    <w:p w14:paraId="789CDFA5" w14:textId="3617241E" w:rsidR="000B17E1" w:rsidRDefault="000B17E1" w:rsidP="00210DCA">
      <w:pPr>
        <w:pStyle w:val="ListParagraph"/>
        <w:numPr>
          <w:ilvl w:val="0"/>
          <w:numId w:val="15"/>
        </w:numPr>
        <w:spacing w:line="360" w:lineRule="auto"/>
        <w:jc w:val="both"/>
        <w:rPr>
          <w:rFonts w:cs="Times New Roman"/>
          <w:color w:val="000000"/>
          <w:szCs w:val="24"/>
          <w:shd w:val="clear" w:color="auto" w:fill="FFFFFF"/>
          <w:lang w:val="en-US" w:eastAsia="id-ID"/>
        </w:rPr>
      </w:pPr>
      <w:r>
        <w:rPr>
          <w:rFonts w:cs="Times New Roman"/>
          <w:color w:val="000000"/>
          <w:szCs w:val="24"/>
          <w:shd w:val="clear" w:color="auto" w:fill="FFFFFF"/>
          <w:lang w:val="en-US" w:eastAsia="id-ID"/>
        </w:rPr>
        <w:t>Blockquoute</w:t>
      </w:r>
    </w:p>
    <w:p w14:paraId="3BF347CC" w14:textId="77777777" w:rsidR="005E05A5" w:rsidRPr="005E05A5" w:rsidRDefault="005E05A5" w:rsidP="005E05A5">
      <w:pPr>
        <w:pStyle w:val="ListParagraph"/>
        <w:spacing w:line="360" w:lineRule="auto"/>
        <w:jc w:val="both"/>
        <w:rPr>
          <w:rFonts w:cs="Times New Roman"/>
          <w:color w:val="000000"/>
          <w:szCs w:val="24"/>
          <w:shd w:val="clear" w:color="auto" w:fill="FFFFFF"/>
          <w:lang w:val="en-US" w:eastAsia="id-ID"/>
        </w:rPr>
      </w:pPr>
      <w:r w:rsidRPr="005E05A5">
        <w:rPr>
          <w:rFonts w:cs="Times New Roman"/>
          <w:color w:val="000000"/>
          <w:szCs w:val="24"/>
          <w:shd w:val="clear" w:color="auto" w:fill="FFFFFF"/>
          <w:lang w:val="en-US" w:eastAsia="id-ID"/>
        </w:rPr>
        <w:t>Untuk menampilkan teks sama seperti yang diketikkan dalam dokumen</w:t>
      </w:r>
    </w:p>
    <w:p w14:paraId="7F162A48" w14:textId="77777777" w:rsidR="005E05A5" w:rsidRPr="005E05A5" w:rsidRDefault="005E05A5" w:rsidP="005E05A5">
      <w:pPr>
        <w:pStyle w:val="ListParagraph"/>
        <w:spacing w:line="360" w:lineRule="auto"/>
        <w:jc w:val="both"/>
        <w:rPr>
          <w:rFonts w:cs="Times New Roman"/>
          <w:color w:val="000000"/>
          <w:szCs w:val="24"/>
          <w:shd w:val="clear" w:color="auto" w:fill="FFFFFF"/>
          <w:lang w:val="en-US" w:eastAsia="id-ID"/>
        </w:rPr>
      </w:pPr>
      <w:r w:rsidRPr="005E05A5">
        <w:rPr>
          <w:rFonts w:cs="Times New Roman"/>
          <w:color w:val="000000"/>
          <w:szCs w:val="24"/>
          <w:shd w:val="clear" w:color="auto" w:fill="FFFFFF"/>
          <w:lang w:val="en-US" w:eastAsia="id-ID"/>
        </w:rPr>
        <w:t>HTML:</w:t>
      </w:r>
    </w:p>
    <w:p w14:paraId="30D15EE1" w14:textId="10610FCF" w:rsidR="005E05A5" w:rsidRPr="005E05A5" w:rsidRDefault="005E05A5" w:rsidP="005E05A5">
      <w:pPr>
        <w:pStyle w:val="ListParagraph"/>
        <w:spacing w:line="360" w:lineRule="auto"/>
        <w:jc w:val="both"/>
        <w:rPr>
          <w:rFonts w:cs="Times New Roman"/>
          <w:b/>
          <w:bCs/>
          <w:color w:val="000000"/>
          <w:szCs w:val="24"/>
          <w:shd w:val="clear" w:color="auto" w:fill="FFFFFF"/>
          <w:lang w:val="en-US" w:eastAsia="id-ID"/>
        </w:rPr>
      </w:pPr>
      <w:r w:rsidRPr="005E05A5">
        <w:rPr>
          <w:rFonts w:cs="Times New Roman"/>
          <w:color w:val="000000"/>
          <w:szCs w:val="24"/>
          <w:shd w:val="clear" w:color="auto" w:fill="FFFFFF"/>
          <w:lang w:val="en-US" w:eastAsia="id-ID"/>
        </w:rPr>
        <w:t xml:space="preserve"> </w:t>
      </w:r>
      <w:r w:rsidRPr="005E05A5">
        <w:rPr>
          <w:rFonts w:cs="Times New Roman"/>
          <w:b/>
          <w:bCs/>
          <w:color w:val="000000"/>
          <w:szCs w:val="24"/>
          <w:shd w:val="clear" w:color="auto" w:fill="FFFFFF"/>
          <w:lang w:val="en-US" w:eastAsia="id-ID"/>
        </w:rPr>
        <w:t>&lt; blockquote&gt; . . . &lt;/ blockquote&gt;</w:t>
      </w:r>
    </w:p>
    <w:p w14:paraId="01107604" w14:textId="76A83137" w:rsidR="000B17E1" w:rsidRDefault="000B17E1" w:rsidP="00210DCA">
      <w:pPr>
        <w:pStyle w:val="ListParagraph"/>
        <w:numPr>
          <w:ilvl w:val="0"/>
          <w:numId w:val="15"/>
        </w:numPr>
        <w:spacing w:line="360" w:lineRule="auto"/>
        <w:jc w:val="both"/>
        <w:rPr>
          <w:rFonts w:cs="Times New Roman"/>
          <w:color w:val="000000"/>
          <w:szCs w:val="24"/>
          <w:shd w:val="clear" w:color="auto" w:fill="FFFFFF"/>
          <w:lang w:val="en-US" w:eastAsia="id-ID"/>
        </w:rPr>
      </w:pPr>
      <w:r>
        <w:rPr>
          <w:rFonts w:cs="Times New Roman"/>
          <w:color w:val="000000"/>
          <w:szCs w:val="24"/>
          <w:shd w:val="clear" w:color="auto" w:fill="FFFFFF"/>
          <w:lang w:val="en-US" w:eastAsia="id-ID"/>
        </w:rPr>
        <w:t>Break</w:t>
      </w:r>
    </w:p>
    <w:p w14:paraId="2D7513F3" w14:textId="0DCBA68F" w:rsidR="005E05A5" w:rsidRDefault="005E05A5" w:rsidP="005E05A5">
      <w:pPr>
        <w:pStyle w:val="ListParagraph"/>
        <w:spacing w:line="360" w:lineRule="auto"/>
        <w:jc w:val="both"/>
        <w:rPr>
          <w:rFonts w:cs="Times New Roman"/>
          <w:color w:val="000000"/>
          <w:szCs w:val="24"/>
          <w:shd w:val="clear" w:color="auto" w:fill="FFFFFF"/>
          <w:lang w:val="en-US" w:eastAsia="id-ID"/>
        </w:rPr>
      </w:pPr>
      <w:r w:rsidRPr="005E05A5">
        <w:rPr>
          <w:rFonts w:cs="Times New Roman"/>
          <w:color w:val="000000"/>
          <w:szCs w:val="24"/>
          <w:shd w:val="clear" w:color="auto" w:fill="FFFFFF"/>
          <w:lang w:val="en-US" w:eastAsia="id-ID"/>
        </w:rPr>
        <w:t xml:space="preserve">Untuk menulis teks pada baris berikutnya: </w:t>
      </w:r>
      <w:r w:rsidRPr="005E05A5">
        <w:rPr>
          <w:rFonts w:cs="Times New Roman"/>
          <w:b/>
          <w:bCs/>
          <w:color w:val="000000"/>
          <w:szCs w:val="24"/>
          <w:shd w:val="clear" w:color="auto" w:fill="FFFFFF"/>
          <w:lang w:val="en-US" w:eastAsia="id-ID"/>
        </w:rPr>
        <w:t>&lt;br&gt;</w:t>
      </w:r>
    </w:p>
    <w:p w14:paraId="06D2FFA0" w14:textId="58C185AD" w:rsidR="000B17E1" w:rsidRDefault="000B17E1" w:rsidP="00210DCA">
      <w:pPr>
        <w:pStyle w:val="ListParagraph"/>
        <w:numPr>
          <w:ilvl w:val="0"/>
          <w:numId w:val="15"/>
        </w:numPr>
        <w:spacing w:line="360" w:lineRule="auto"/>
        <w:jc w:val="both"/>
        <w:rPr>
          <w:rFonts w:cs="Times New Roman"/>
          <w:color w:val="000000"/>
          <w:szCs w:val="24"/>
          <w:shd w:val="clear" w:color="auto" w:fill="FFFFFF"/>
          <w:lang w:val="en-US" w:eastAsia="id-ID"/>
        </w:rPr>
      </w:pPr>
      <w:r>
        <w:rPr>
          <w:rFonts w:cs="Times New Roman"/>
          <w:color w:val="000000"/>
          <w:szCs w:val="24"/>
          <w:shd w:val="clear" w:color="auto" w:fill="FFFFFF"/>
          <w:lang w:val="en-US" w:eastAsia="id-ID"/>
        </w:rPr>
        <w:t>Font</w:t>
      </w:r>
    </w:p>
    <w:p w14:paraId="50292D20" w14:textId="77777777" w:rsidR="005E05A5" w:rsidRPr="005E05A5" w:rsidRDefault="005E05A5" w:rsidP="005E05A5">
      <w:pPr>
        <w:pStyle w:val="ListParagraph"/>
        <w:spacing w:line="360" w:lineRule="auto"/>
        <w:jc w:val="both"/>
        <w:rPr>
          <w:rFonts w:cs="Times New Roman"/>
          <w:color w:val="000000"/>
          <w:szCs w:val="24"/>
          <w:shd w:val="clear" w:color="auto" w:fill="FFFFFF"/>
          <w:lang w:val="en-US" w:eastAsia="id-ID"/>
        </w:rPr>
      </w:pPr>
      <w:r w:rsidRPr="005E05A5">
        <w:rPr>
          <w:rFonts w:cs="Times New Roman"/>
          <w:color w:val="000000"/>
          <w:szCs w:val="24"/>
          <w:shd w:val="clear" w:color="auto" w:fill="FFFFFF"/>
          <w:lang w:val="en-US" w:eastAsia="id-ID"/>
        </w:rPr>
        <w:t>Ukuran font</w:t>
      </w:r>
    </w:p>
    <w:p w14:paraId="7A8CD623" w14:textId="3ECE3148" w:rsidR="005E05A5" w:rsidRPr="005E05A5" w:rsidRDefault="005E05A5" w:rsidP="005E05A5">
      <w:pPr>
        <w:pStyle w:val="ListParagraph"/>
        <w:spacing w:line="360" w:lineRule="auto"/>
        <w:jc w:val="both"/>
        <w:rPr>
          <w:rFonts w:cs="Times New Roman"/>
          <w:b/>
          <w:bCs/>
          <w:color w:val="000000"/>
          <w:szCs w:val="24"/>
          <w:shd w:val="clear" w:color="auto" w:fill="FFFFFF"/>
          <w:lang w:val="en-US" w:eastAsia="id-ID"/>
        </w:rPr>
      </w:pPr>
      <w:r w:rsidRPr="005E05A5">
        <w:rPr>
          <w:rFonts w:cs="Times New Roman"/>
          <w:color w:val="000000"/>
          <w:szCs w:val="24"/>
          <w:shd w:val="clear" w:color="auto" w:fill="FFFFFF"/>
          <w:lang w:val="en-US" w:eastAsia="id-ID"/>
        </w:rPr>
        <w:t xml:space="preserve"> </w:t>
      </w:r>
      <w:r w:rsidRPr="005E05A5">
        <w:rPr>
          <w:rFonts w:cs="Times New Roman"/>
          <w:b/>
          <w:bCs/>
          <w:color w:val="000000"/>
          <w:szCs w:val="24"/>
          <w:shd w:val="clear" w:color="auto" w:fill="FFFFFF"/>
          <w:lang w:val="en-US" w:eastAsia="id-ID"/>
        </w:rPr>
        <w:t>&lt;font size=“n”&gt; . . . &lt;/font&gt;</w:t>
      </w:r>
    </w:p>
    <w:p w14:paraId="08000011" w14:textId="77777777" w:rsidR="005E05A5" w:rsidRPr="005E05A5" w:rsidRDefault="005E05A5" w:rsidP="005E05A5">
      <w:pPr>
        <w:pStyle w:val="ListParagraph"/>
        <w:spacing w:line="360" w:lineRule="auto"/>
        <w:jc w:val="both"/>
        <w:rPr>
          <w:rFonts w:cs="Times New Roman"/>
          <w:color w:val="000000"/>
          <w:szCs w:val="24"/>
          <w:shd w:val="clear" w:color="auto" w:fill="FFFFFF"/>
          <w:lang w:val="en-US" w:eastAsia="id-ID"/>
        </w:rPr>
      </w:pPr>
      <w:r w:rsidRPr="005E05A5">
        <w:rPr>
          <w:rFonts w:cs="Times New Roman"/>
          <w:color w:val="000000"/>
          <w:szCs w:val="24"/>
          <w:shd w:val="clear" w:color="auto" w:fill="FFFFFF"/>
          <w:lang w:val="en-US" w:eastAsia="id-ID"/>
        </w:rPr>
        <w:t xml:space="preserve">Jenis font </w:t>
      </w:r>
    </w:p>
    <w:p w14:paraId="030F4FB1" w14:textId="77777777" w:rsidR="005E05A5" w:rsidRPr="005E05A5" w:rsidRDefault="005E05A5" w:rsidP="005E05A5">
      <w:pPr>
        <w:pStyle w:val="ListParagraph"/>
        <w:spacing w:line="360" w:lineRule="auto"/>
        <w:jc w:val="both"/>
        <w:rPr>
          <w:rFonts w:cs="Times New Roman"/>
          <w:b/>
          <w:bCs/>
          <w:color w:val="000000"/>
          <w:szCs w:val="24"/>
          <w:shd w:val="clear" w:color="auto" w:fill="FFFFFF"/>
          <w:lang w:val="en-US" w:eastAsia="id-ID"/>
        </w:rPr>
      </w:pPr>
      <w:r w:rsidRPr="005E05A5">
        <w:rPr>
          <w:rFonts w:cs="Times New Roman"/>
          <w:color w:val="000000"/>
          <w:szCs w:val="24"/>
          <w:shd w:val="clear" w:color="auto" w:fill="FFFFFF"/>
          <w:lang w:val="en-US" w:eastAsia="id-ID"/>
        </w:rPr>
        <w:t xml:space="preserve"> </w:t>
      </w:r>
      <w:r w:rsidRPr="005E05A5">
        <w:rPr>
          <w:rFonts w:cs="Times New Roman"/>
          <w:b/>
          <w:bCs/>
          <w:color w:val="000000"/>
          <w:szCs w:val="24"/>
          <w:shd w:val="clear" w:color="auto" w:fill="FFFFFF"/>
          <w:lang w:val="en-US" w:eastAsia="id-ID"/>
        </w:rPr>
        <w:t>&lt;font size=“n” face=“jenis_font”&gt; . . . &lt;/font&gt;</w:t>
      </w:r>
    </w:p>
    <w:p w14:paraId="7D70DFA9" w14:textId="77777777" w:rsidR="005E05A5" w:rsidRPr="005E05A5" w:rsidRDefault="005E05A5" w:rsidP="005E05A5">
      <w:pPr>
        <w:pStyle w:val="ListParagraph"/>
        <w:spacing w:line="360" w:lineRule="auto"/>
        <w:jc w:val="both"/>
        <w:rPr>
          <w:rFonts w:cs="Times New Roman"/>
          <w:color w:val="000000"/>
          <w:szCs w:val="24"/>
          <w:shd w:val="clear" w:color="auto" w:fill="FFFFFF"/>
          <w:lang w:val="en-US" w:eastAsia="id-ID"/>
        </w:rPr>
      </w:pPr>
      <w:r w:rsidRPr="005E05A5">
        <w:rPr>
          <w:rFonts w:cs="Times New Roman"/>
          <w:color w:val="000000"/>
          <w:szCs w:val="24"/>
          <w:shd w:val="clear" w:color="auto" w:fill="FFFFFF"/>
          <w:lang w:val="en-US" w:eastAsia="id-ID"/>
        </w:rPr>
        <w:t xml:space="preserve"> Warna font</w:t>
      </w:r>
    </w:p>
    <w:p w14:paraId="133233DD" w14:textId="6E415699" w:rsidR="005E05A5" w:rsidRPr="005E05A5" w:rsidRDefault="005E05A5" w:rsidP="005E05A5">
      <w:pPr>
        <w:pStyle w:val="ListParagraph"/>
        <w:spacing w:line="360" w:lineRule="auto"/>
        <w:jc w:val="both"/>
        <w:rPr>
          <w:rFonts w:cs="Times New Roman"/>
          <w:b/>
          <w:bCs/>
          <w:color w:val="000000"/>
          <w:szCs w:val="24"/>
          <w:shd w:val="clear" w:color="auto" w:fill="FFFFFF"/>
          <w:lang w:val="en-US" w:eastAsia="id-ID"/>
        </w:rPr>
      </w:pPr>
      <w:r w:rsidRPr="005E05A5">
        <w:rPr>
          <w:rFonts w:cs="Times New Roman"/>
          <w:color w:val="000000"/>
          <w:szCs w:val="24"/>
          <w:shd w:val="clear" w:color="auto" w:fill="FFFFFF"/>
          <w:lang w:val="en-US" w:eastAsia="id-ID"/>
        </w:rPr>
        <w:t xml:space="preserve"> </w:t>
      </w:r>
      <w:r w:rsidRPr="005E05A5">
        <w:rPr>
          <w:rFonts w:cs="Times New Roman"/>
          <w:b/>
          <w:bCs/>
          <w:color w:val="000000"/>
          <w:szCs w:val="24"/>
          <w:shd w:val="clear" w:color="auto" w:fill="FFFFFF"/>
          <w:lang w:val="en-US" w:eastAsia="id-ID"/>
        </w:rPr>
        <w:t>&lt;font size=“n” face=“jenis_font” color=“ warna” &gt; . . . &lt;/font&gt;</w:t>
      </w:r>
    </w:p>
    <w:p w14:paraId="1021ACC1" w14:textId="07457233" w:rsidR="000B17E1" w:rsidRDefault="000B17E1" w:rsidP="00210DCA">
      <w:pPr>
        <w:pStyle w:val="ListParagraph"/>
        <w:numPr>
          <w:ilvl w:val="0"/>
          <w:numId w:val="15"/>
        </w:numPr>
        <w:spacing w:line="360" w:lineRule="auto"/>
        <w:jc w:val="both"/>
        <w:rPr>
          <w:rFonts w:cs="Times New Roman"/>
          <w:color w:val="000000"/>
          <w:szCs w:val="24"/>
          <w:shd w:val="clear" w:color="auto" w:fill="FFFFFF"/>
          <w:lang w:val="en-US" w:eastAsia="id-ID"/>
        </w:rPr>
      </w:pPr>
      <w:r>
        <w:rPr>
          <w:rFonts w:cs="Times New Roman"/>
          <w:color w:val="000000"/>
          <w:szCs w:val="24"/>
          <w:shd w:val="clear" w:color="auto" w:fill="FFFFFF"/>
          <w:lang w:val="en-US" w:eastAsia="id-ID"/>
        </w:rPr>
        <w:t>Format Dokumen</w:t>
      </w:r>
    </w:p>
    <w:p w14:paraId="56784DCD" w14:textId="77777777" w:rsidR="005E05A5" w:rsidRPr="005E05A5" w:rsidRDefault="005E05A5" w:rsidP="005E05A5">
      <w:pPr>
        <w:pStyle w:val="ListParagraph"/>
        <w:spacing w:line="360" w:lineRule="auto"/>
        <w:jc w:val="both"/>
        <w:rPr>
          <w:rFonts w:cs="Times New Roman"/>
          <w:b/>
          <w:bCs/>
          <w:color w:val="000000"/>
          <w:szCs w:val="24"/>
          <w:shd w:val="clear" w:color="auto" w:fill="FFFFFF"/>
          <w:lang w:val="en-US" w:eastAsia="id-ID"/>
        </w:rPr>
      </w:pPr>
      <w:r w:rsidRPr="005E05A5">
        <w:rPr>
          <w:rFonts w:cs="Times New Roman"/>
          <w:b/>
          <w:bCs/>
          <w:color w:val="000000"/>
          <w:szCs w:val="24"/>
          <w:shd w:val="clear" w:color="auto" w:fill="FFFFFF"/>
          <w:lang w:val="en-US" w:eastAsia="id-ID"/>
        </w:rPr>
        <w:t>Bold:</w:t>
      </w:r>
    </w:p>
    <w:p w14:paraId="604DA6A9" w14:textId="77777777" w:rsidR="005E05A5" w:rsidRPr="005E05A5" w:rsidRDefault="005E05A5" w:rsidP="005E05A5">
      <w:pPr>
        <w:pStyle w:val="ListParagraph"/>
        <w:spacing w:line="360" w:lineRule="auto"/>
        <w:jc w:val="both"/>
        <w:rPr>
          <w:rFonts w:cs="Times New Roman"/>
          <w:b/>
          <w:bCs/>
          <w:color w:val="000000"/>
          <w:szCs w:val="24"/>
          <w:shd w:val="clear" w:color="auto" w:fill="FFFFFF"/>
          <w:lang w:val="en-US" w:eastAsia="id-ID"/>
        </w:rPr>
      </w:pPr>
      <w:r w:rsidRPr="005E05A5">
        <w:rPr>
          <w:rFonts w:cs="Times New Roman"/>
          <w:b/>
          <w:bCs/>
          <w:color w:val="000000"/>
          <w:szCs w:val="24"/>
          <w:shd w:val="clear" w:color="auto" w:fill="FFFFFF"/>
          <w:lang w:val="en-US" w:eastAsia="id-ID"/>
        </w:rPr>
        <w:t>&lt;b&gt; . . .&lt;/b&gt;</w:t>
      </w:r>
    </w:p>
    <w:p w14:paraId="1DFF7E88" w14:textId="77777777" w:rsidR="005E05A5" w:rsidRPr="005E05A5" w:rsidRDefault="005E05A5" w:rsidP="005E05A5">
      <w:pPr>
        <w:pStyle w:val="ListParagraph"/>
        <w:spacing w:line="360" w:lineRule="auto"/>
        <w:jc w:val="both"/>
        <w:rPr>
          <w:rFonts w:cs="Times New Roman"/>
          <w:b/>
          <w:bCs/>
          <w:color w:val="000000"/>
          <w:szCs w:val="24"/>
          <w:shd w:val="clear" w:color="auto" w:fill="FFFFFF"/>
          <w:lang w:val="en-US" w:eastAsia="id-ID"/>
        </w:rPr>
      </w:pPr>
      <w:r w:rsidRPr="005E05A5">
        <w:rPr>
          <w:rFonts w:cs="Times New Roman"/>
          <w:b/>
          <w:bCs/>
          <w:color w:val="000000"/>
          <w:szCs w:val="24"/>
          <w:shd w:val="clear" w:color="auto" w:fill="FFFFFF"/>
          <w:lang w:val="en-US" w:eastAsia="id-ID"/>
        </w:rPr>
        <w:t>Emphasized:</w:t>
      </w:r>
    </w:p>
    <w:p w14:paraId="6DA5F8C7" w14:textId="77777777" w:rsidR="005E05A5" w:rsidRPr="005E05A5" w:rsidRDefault="005E05A5" w:rsidP="005E05A5">
      <w:pPr>
        <w:pStyle w:val="ListParagraph"/>
        <w:spacing w:line="360" w:lineRule="auto"/>
        <w:jc w:val="both"/>
        <w:rPr>
          <w:rFonts w:cs="Times New Roman"/>
          <w:b/>
          <w:bCs/>
          <w:color w:val="000000"/>
          <w:szCs w:val="24"/>
          <w:shd w:val="clear" w:color="auto" w:fill="FFFFFF"/>
          <w:lang w:val="en-US" w:eastAsia="id-ID"/>
        </w:rPr>
      </w:pPr>
      <w:r w:rsidRPr="005E05A5">
        <w:rPr>
          <w:rFonts w:cs="Times New Roman"/>
          <w:b/>
          <w:bCs/>
          <w:color w:val="000000"/>
          <w:szCs w:val="24"/>
          <w:shd w:val="clear" w:color="auto" w:fill="FFFFFF"/>
          <w:lang w:val="en-US" w:eastAsia="id-ID"/>
        </w:rPr>
        <w:t>&lt;em&gt; . . . &lt;/em&gt;</w:t>
      </w:r>
    </w:p>
    <w:p w14:paraId="1345CE2D" w14:textId="77777777" w:rsidR="005E05A5" w:rsidRPr="005E05A5" w:rsidRDefault="005E05A5" w:rsidP="005E05A5">
      <w:pPr>
        <w:pStyle w:val="ListParagraph"/>
        <w:spacing w:line="360" w:lineRule="auto"/>
        <w:jc w:val="both"/>
        <w:rPr>
          <w:rFonts w:cs="Times New Roman"/>
          <w:b/>
          <w:bCs/>
          <w:color w:val="000000"/>
          <w:szCs w:val="24"/>
          <w:shd w:val="clear" w:color="auto" w:fill="FFFFFF"/>
          <w:lang w:val="en-US" w:eastAsia="id-ID"/>
        </w:rPr>
      </w:pPr>
      <w:r w:rsidRPr="005E05A5">
        <w:rPr>
          <w:rFonts w:cs="Times New Roman"/>
          <w:b/>
          <w:bCs/>
          <w:color w:val="000000"/>
          <w:szCs w:val="24"/>
          <w:shd w:val="clear" w:color="auto" w:fill="FFFFFF"/>
          <w:lang w:val="en-US" w:eastAsia="id-ID"/>
        </w:rPr>
        <w:t xml:space="preserve">Italic: </w:t>
      </w:r>
    </w:p>
    <w:p w14:paraId="78034CC4" w14:textId="77777777" w:rsidR="005E05A5" w:rsidRPr="005E05A5" w:rsidRDefault="005E05A5" w:rsidP="005E05A5">
      <w:pPr>
        <w:pStyle w:val="ListParagraph"/>
        <w:spacing w:line="360" w:lineRule="auto"/>
        <w:jc w:val="both"/>
        <w:rPr>
          <w:rFonts w:cs="Times New Roman"/>
          <w:b/>
          <w:bCs/>
          <w:color w:val="000000"/>
          <w:szCs w:val="24"/>
          <w:shd w:val="clear" w:color="auto" w:fill="FFFFFF"/>
          <w:lang w:val="en-US" w:eastAsia="id-ID"/>
        </w:rPr>
      </w:pPr>
      <w:r w:rsidRPr="005E05A5">
        <w:rPr>
          <w:rFonts w:cs="Times New Roman"/>
          <w:b/>
          <w:bCs/>
          <w:color w:val="000000"/>
          <w:szCs w:val="24"/>
          <w:shd w:val="clear" w:color="auto" w:fill="FFFFFF"/>
          <w:lang w:val="en-US" w:eastAsia="id-ID"/>
        </w:rPr>
        <w:t>&lt;i&gt; . . . &lt;/i&gt;</w:t>
      </w:r>
    </w:p>
    <w:p w14:paraId="31A4F2CA" w14:textId="77777777" w:rsidR="005E05A5" w:rsidRPr="005E05A5" w:rsidRDefault="005E05A5" w:rsidP="005E05A5">
      <w:pPr>
        <w:pStyle w:val="ListParagraph"/>
        <w:spacing w:line="360" w:lineRule="auto"/>
        <w:jc w:val="both"/>
        <w:rPr>
          <w:rFonts w:cs="Times New Roman"/>
          <w:b/>
          <w:bCs/>
          <w:color w:val="000000"/>
          <w:szCs w:val="24"/>
          <w:shd w:val="clear" w:color="auto" w:fill="FFFFFF"/>
          <w:lang w:val="en-US" w:eastAsia="id-ID"/>
        </w:rPr>
      </w:pPr>
      <w:r w:rsidRPr="005E05A5">
        <w:rPr>
          <w:rFonts w:cs="Times New Roman"/>
          <w:b/>
          <w:bCs/>
          <w:color w:val="000000"/>
          <w:szCs w:val="24"/>
          <w:shd w:val="clear" w:color="auto" w:fill="FFFFFF"/>
          <w:lang w:val="en-US" w:eastAsia="id-ID"/>
        </w:rPr>
        <w:t>Superscript:</w:t>
      </w:r>
    </w:p>
    <w:p w14:paraId="20030554" w14:textId="77777777" w:rsidR="005E05A5" w:rsidRPr="005E05A5" w:rsidRDefault="005E05A5" w:rsidP="005E05A5">
      <w:pPr>
        <w:pStyle w:val="ListParagraph"/>
        <w:spacing w:line="360" w:lineRule="auto"/>
        <w:jc w:val="both"/>
        <w:rPr>
          <w:rFonts w:cs="Times New Roman"/>
          <w:b/>
          <w:bCs/>
          <w:color w:val="000000"/>
          <w:szCs w:val="24"/>
          <w:shd w:val="clear" w:color="auto" w:fill="FFFFFF"/>
          <w:lang w:val="en-US" w:eastAsia="id-ID"/>
        </w:rPr>
      </w:pPr>
      <w:r w:rsidRPr="005E05A5">
        <w:rPr>
          <w:rFonts w:cs="Times New Roman"/>
          <w:b/>
          <w:bCs/>
          <w:color w:val="000000"/>
          <w:szCs w:val="24"/>
          <w:shd w:val="clear" w:color="auto" w:fill="FFFFFF"/>
          <w:lang w:val="en-US" w:eastAsia="id-ID"/>
        </w:rPr>
        <w:t>&lt;sup&gt; . . .&lt;/sup &gt;</w:t>
      </w:r>
    </w:p>
    <w:p w14:paraId="2EF0281B" w14:textId="77777777" w:rsidR="005E05A5" w:rsidRPr="005E05A5" w:rsidRDefault="005E05A5" w:rsidP="005E05A5">
      <w:pPr>
        <w:pStyle w:val="ListParagraph"/>
        <w:spacing w:line="360" w:lineRule="auto"/>
        <w:jc w:val="both"/>
        <w:rPr>
          <w:rFonts w:cs="Times New Roman"/>
          <w:b/>
          <w:bCs/>
          <w:color w:val="000000"/>
          <w:szCs w:val="24"/>
          <w:shd w:val="clear" w:color="auto" w:fill="FFFFFF"/>
          <w:lang w:val="en-US" w:eastAsia="id-ID"/>
        </w:rPr>
      </w:pPr>
      <w:r w:rsidRPr="005E05A5">
        <w:rPr>
          <w:rFonts w:cs="Times New Roman"/>
          <w:b/>
          <w:bCs/>
          <w:color w:val="000000"/>
          <w:szCs w:val="24"/>
          <w:shd w:val="clear" w:color="auto" w:fill="FFFFFF"/>
          <w:lang w:val="en-US" w:eastAsia="id-ID"/>
        </w:rPr>
        <w:t>Subscripted:</w:t>
      </w:r>
    </w:p>
    <w:p w14:paraId="4E3F5D50" w14:textId="77777777" w:rsidR="005E05A5" w:rsidRPr="005E05A5" w:rsidRDefault="005E05A5" w:rsidP="005E05A5">
      <w:pPr>
        <w:pStyle w:val="ListParagraph"/>
        <w:spacing w:line="360" w:lineRule="auto"/>
        <w:jc w:val="both"/>
        <w:rPr>
          <w:rFonts w:cs="Times New Roman"/>
          <w:b/>
          <w:bCs/>
          <w:color w:val="000000"/>
          <w:szCs w:val="24"/>
          <w:shd w:val="clear" w:color="auto" w:fill="FFFFFF"/>
          <w:lang w:val="en-US" w:eastAsia="id-ID"/>
        </w:rPr>
      </w:pPr>
      <w:r w:rsidRPr="005E05A5">
        <w:rPr>
          <w:rFonts w:cs="Times New Roman"/>
          <w:b/>
          <w:bCs/>
          <w:color w:val="000000"/>
          <w:szCs w:val="24"/>
          <w:shd w:val="clear" w:color="auto" w:fill="FFFFFF"/>
          <w:lang w:val="en-US" w:eastAsia="id-ID"/>
        </w:rPr>
        <w:t>&lt;sub&gt; . . . &lt;/sub&gt;</w:t>
      </w:r>
    </w:p>
    <w:p w14:paraId="6FEBA72B" w14:textId="77777777" w:rsidR="005E05A5" w:rsidRPr="005E05A5" w:rsidRDefault="005E05A5" w:rsidP="005E05A5">
      <w:pPr>
        <w:pStyle w:val="ListParagraph"/>
        <w:spacing w:line="360" w:lineRule="auto"/>
        <w:jc w:val="both"/>
        <w:rPr>
          <w:rFonts w:cs="Times New Roman"/>
          <w:b/>
          <w:bCs/>
          <w:color w:val="000000"/>
          <w:szCs w:val="24"/>
          <w:shd w:val="clear" w:color="auto" w:fill="FFFFFF"/>
          <w:lang w:val="en-US" w:eastAsia="id-ID"/>
        </w:rPr>
      </w:pPr>
      <w:r w:rsidRPr="005E05A5">
        <w:rPr>
          <w:rFonts w:cs="Times New Roman"/>
          <w:b/>
          <w:bCs/>
          <w:color w:val="000000"/>
          <w:szCs w:val="24"/>
          <w:shd w:val="clear" w:color="auto" w:fill="FFFFFF"/>
          <w:lang w:val="en-US" w:eastAsia="id-ID"/>
        </w:rPr>
        <w:t>Struck trough:</w:t>
      </w:r>
    </w:p>
    <w:p w14:paraId="0E3AB63E" w14:textId="3E79060C" w:rsidR="005E05A5" w:rsidRPr="005E05A5" w:rsidRDefault="005E05A5" w:rsidP="005E05A5">
      <w:pPr>
        <w:pStyle w:val="ListParagraph"/>
        <w:spacing w:line="360" w:lineRule="auto"/>
        <w:jc w:val="both"/>
        <w:rPr>
          <w:rFonts w:cs="Times New Roman"/>
          <w:b/>
          <w:bCs/>
          <w:color w:val="000000"/>
          <w:szCs w:val="24"/>
          <w:shd w:val="clear" w:color="auto" w:fill="FFFFFF"/>
          <w:lang w:val="en-US" w:eastAsia="id-ID"/>
        </w:rPr>
      </w:pPr>
      <w:r w:rsidRPr="005E05A5">
        <w:rPr>
          <w:rFonts w:cs="Times New Roman"/>
          <w:b/>
          <w:bCs/>
          <w:color w:val="000000"/>
          <w:szCs w:val="24"/>
          <w:shd w:val="clear" w:color="auto" w:fill="FFFFFF"/>
          <w:lang w:val="en-US" w:eastAsia="id-ID"/>
        </w:rPr>
        <w:t>&lt;del&gt; . . . &lt;/del&gt;</w:t>
      </w:r>
    </w:p>
    <w:p w14:paraId="5402D481" w14:textId="43E9C3B7" w:rsidR="000B17E1" w:rsidRDefault="000B17E1" w:rsidP="00210DCA">
      <w:pPr>
        <w:pStyle w:val="ListParagraph"/>
        <w:numPr>
          <w:ilvl w:val="0"/>
          <w:numId w:val="15"/>
        </w:numPr>
        <w:spacing w:line="360" w:lineRule="auto"/>
        <w:jc w:val="both"/>
        <w:rPr>
          <w:rFonts w:cs="Times New Roman"/>
          <w:color w:val="000000"/>
          <w:szCs w:val="24"/>
          <w:shd w:val="clear" w:color="auto" w:fill="FFFFFF"/>
          <w:lang w:val="en-US" w:eastAsia="id-ID"/>
        </w:rPr>
      </w:pPr>
      <w:r>
        <w:rPr>
          <w:rFonts w:cs="Times New Roman"/>
          <w:color w:val="000000"/>
          <w:szCs w:val="24"/>
          <w:shd w:val="clear" w:color="auto" w:fill="FFFFFF"/>
          <w:lang w:val="en-US" w:eastAsia="id-ID"/>
        </w:rPr>
        <w:t>Gambar</w:t>
      </w:r>
    </w:p>
    <w:p w14:paraId="45B50CD0" w14:textId="77777777" w:rsidR="005E05A5" w:rsidRPr="005E05A5" w:rsidRDefault="005E05A5" w:rsidP="005E05A5">
      <w:pPr>
        <w:pStyle w:val="ListParagraph"/>
        <w:spacing w:line="360" w:lineRule="auto"/>
        <w:jc w:val="both"/>
        <w:rPr>
          <w:rFonts w:cs="Times New Roman"/>
          <w:color w:val="000000"/>
          <w:szCs w:val="24"/>
          <w:shd w:val="clear" w:color="auto" w:fill="FFFFFF"/>
          <w:lang w:val="en-US" w:eastAsia="id-ID"/>
        </w:rPr>
      </w:pPr>
      <w:r w:rsidRPr="005E05A5">
        <w:rPr>
          <w:rFonts w:cs="Times New Roman"/>
          <w:color w:val="000000"/>
          <w:szCs w:val="24"/>
          <w:shd w:val="clear" w:color="auto" w:fill="FFFFFF"/>
          <w:lang w:val="en-US" w:eastAsia="id-ID"/>
        </w:rPr>
        <w:t xml:space="preserve">Untuk Memuat gambar ke dalam halaman Web </w:t>
      </w:r>
    </w:p>
    <w:p w14:paraId="7A0616A6" w14:textId="0234EB65" w:rsidR="005E05A5" w:rsidRPr="006D1EC4" w:rsidRDefault="005E05A5" w:rsidP="005E05A5">
      <w:pPr>
        <w:pStyle w:val="ListParagraph"/>
        <w:spacing w:line="360" w:lineRule="auto"/>
        <w:jc w:val="both"/>
        <w:rPr>
          <w:rFonts w:cs="Times New Roman"/>
          <w:b/>
          <w:bCs/>
          <w:color w:val="000000"/>
          <w:szCs w:val="24"/>
          <w:shd w:val="clear" w:color="auto" w:fill="FFFFFF"/>
          <w:lang w:val="en-US" w:eastAsia="id-ID"/>
        </w:rPr>
      </w:pPr>
      <w:r w:rsidRPr="005E05A5">
        <w:rPr>
          <w:rFonts w:cs="Times New Roman"/>
          <w:color w:val="000000"/>
          <w:szCs w:val="24"/>
          <w:shd w:val="clear" w:color="auto" w:fill="FFFFFF"/>
          <w:lang w:val="en-US" w:eastAsia="id-ID"/>
        </w:rPr>
        <w:t xml:space="preserve"> </w:t>
      </w:r>
      <w:r w:rsidRPr="006D1EC4">
        <w:rPr>
          <w:rFonts w:cs="Times New Roman"/>
          <w:b/>
          <w:bCs/>
          <w:color w:val="000000"/>
          <w:szCs w:val="24"/>
          <w:shd w:val="clear" w:color="auto" w:fill="FFFFFF"/>
          <w:lang w:val="en-US" w:eastAsia="id-ID"/>
        </w:rPr>
        <w:t>&lt;img src=” URL”|”name” height=”n” width=”n” align=”top”|”center”|”bottom”] /&gt;</w:t>
      </w:r>
    </w:p>
    <w:p w14:paraId="3681357F" w14:textId="0160AE2F" w:rsidR="005E05A5" w:rsidRDefault="000B17E1" w:rsidP="005E05A5">
      <w:pPr>
        <w:pStyle w:val="ListParagraph"/>
        <w:numPr>
          <w:ilvl w:val="0"/>
          <w:numId w:val="15"/>
        </w:numPr>
        <w:spacing w:line="360" w:lineRule="auto"/>
        <w:jc w:val="both"/>
        <w:rPr>
          <w:rFonts w:cs="Times New Roman"/>
          <w:color w:val="000000"/>
          <w:szCs w:val="24"/>
          <w:shd w:val="clear" w:color="auto" w:fill="FFFFFF"/>
          <w:lang w:val="en-US" w:eastAsia="id-ID"/>
        </w:rPr>
      </w:pPr>
      <w:r>
        <w:rPr>
          <w:rFonts w:cs="Times New Roman"/>
          <w:color w:val="000000"/>
          <w:szCs w:val="24"/>
          <w:shd w:val="clear" w:color="auto" w:fill="FFFFFF"/>
          <w:lang w:val="en-US" w:eastAsia="id-ID"/>
        </w:rPr>
        <w:t>Hypertext</w:t>
      </w:r>
    </w:p>
    <w:p w14:paraId="187B5EF7" w14:textId="77777777" w:rsidR="005E05A5" w:rsidRPr="005E05A5" w:rsidRDefault="005E05A5" w:rsidP="005E05A5">
      <w:pPr>
        <w:pStyle w:val="ListParagraph"/>
        <w:spacing w:line="360" w:lineRule="auto"/>
        <w:jc w:val="both"/>
        <w:rPr>
          <w:rFonts w:cs="Times New Roman"/>
          <w:color w:val="000000"/>
          <w:szCs w:val="24"/>
          <w:shd w:val="clear" w:color="auto" w:fill="FFFFFF"/>
          <w:lang w:val="en-US" w:eastAsia="id-ID"/>
        </w:rPr>
      </w:pPr>
      <w:r w:rsidRPr="005E05A5">
        <w:rPr>
          <w:rFonts w:cs="Times New Roman"/>
          <w:color w:val="000000"/>
          <w:szCs w:val="24"/>
          <w:shd w:val="clear" w:color="auto" w:fill="FFFFFF"/>
          <w:lang w:val="en-US" w:eastAsia="id-ID"/>
        </w:rPr>
        <w:lastRenderedPageBreak/>
        <w:t>Format:</w:t>
      </w:r>
    </w:p>
    <w:p w14:paraId="4FF6EF1D" w14:textId="77777777" w:rsidR="005E05A5" w:rsidRPr="005E05A5" w:rsidRDefault="005E05A5" w:rsidP="005E05A5">
      <w:pPr>
        <w:pStyle w:val="ListParagraph"/>
        <w:spacing w:line="360" w:lineRule="auto"/>
        <w:jc w:val="both"/>
        <w:rPr>
          <w:rFonts w:cs="Times New Roman"/>
          <w:b/>
          <w:bCs/>
          <w:color w:val="000000"/>
          <w:szCs w:val="24"/>
          <w:shd w:val="clear" w:color="auto" w:fill="FFFFFF"/>
          <w:lang w:val="en-US" w:eastAsia="id-ID"/>
        </w:rPr>
      </w:pPr>
      <w:r w:rsidRPr="005E05A5">
        <w:rPr>
          <w:rFonts w:cs="Times New Roman"/>
          <w:b/>
          <w:bCs/>
          <w:color w:val="000000"/>
          <w:szCs w:val="24"/>
          <w:shd w:val="clear" w:color="auto" w:fill="FFFFFF"/>
          <w:lang w:val="en-US" w:eastAsia="id-ID"/>
        </w:rPr>
        <w:t xml:space="preserve">&lt;a href=”address” &gt; . . . &lt;/a&gt; </w:t>
      </w:r>
    </w:p>
    <w:p w14:paraId="4F400D04" w14:textId="7D3AB52D" w:rsidR="005E05A5" w:rsidRPr="005E05A5" w:rsidRDefault="005E05A5" w:rsidP="005E05A5">
      <w:pPr>
        <w:pStyle w:val="ListParagraph"/>
        <w:spacing w:line="360" w:lineRule="auto"/>
        <w:jc w:val="both"/>
        <w:rPr>
          <w:rFonts w:cs="Times New Roman"/>
          <w:color w:val="000000"/>
          <w:szCs w:val="24"/>
          <w:shd w:val="clear" w:color="auto" w:fill="FFFFFF"/>
          <w:lang w:val="en-US" w:eastAsia="id-ID"/>
        </w:rPr>
      </w:pPr>
      <w:r w:rsidRPr="005E05A5">
        <w:rPr>
          <w:rFonts w:cs="Times New Roman"/>
          <w:color w:val="000000"/>
          <w:szCs w:val="24"/>
          <w:shd w:val="clear" w:color="auto" w:fill="FFFFFF"/>
          <w:lang w:val="en-US" w:eastAsia="id-ID"/>
        </w:rPr>
        <w:t>Link ke dokumen lain</w:t>
      </w:r>
    </w:p>
    <w:p w14:paraId="6740385B" w14:textId="77777777" w:rsidR="005E05A5" w:rsidRPr="005E05A5" w:rsidRDefault="005E05A5" w:rsidP="005E05A5">
      <w:pPr>
        <w:pStyle w:val="ListParagraph"/>
        <w:spacing w:line="360" w:lineRule="auto"/>
        <w:jc w:val="both"/>
        <w:rPr>
          <w:rFonts w:cs="Times New Roman"/>
          <w:b/>
          <w:bCs/>
          <w:color w:val="000000"/>
          <w:szCs w:val="24"/>
          <w:shd w:val="clear" w:color="auto" w:fill="FFFFFF"/>
          <w:lang w:val="en-US" w:eastAsia="id-ID"/>
        </w:rPr>
      </w:pPr>
      <w:r w:rsidRPr="005E05A5">
        <w:rPr>
          <w:rFonts w:cs="Times New Roman"/>
          <w:b/>
          <w:bCs/>
          <w:color w:val="000000"/>
          <w:szCs w:val="24"/>
          <w:shd w:val="clear" w:color="auto" w:fill="FFFFFF"/>
          <w:lang w:val="en-US" w:eastAsia="id-ID"/>
        </w:rPr>
        <w:t>&lt;a href=”nama_ dokumen” &gt; . . . &lt;/a&gt;</w:t>
      </w:r>
    </w:p>
    <w:p w14:paraId="25BED619" w14:textId="50456D0B" w:rsidR="005E05A5" w:rsidRPr="005E05A5" w:rsidRDefault="005E05A5" w:rsidP="005E05A5">
      <w:pPr>
        <w:pStyle w:val="ListParagraph"/>
        <w:spacing w:line="360" w:lineRule="auto"/>
        <w:jc w:val="both"/>
        <w:rPr>
          <w:rFonts w:cs="Times New Roman"/>
          <w:color w:val="000000"/>
          <w:szCs w:val="24"/>
          <w:shd w:val="clear" w:color="auto" w:fill="FFFFFF"/>
          <w:lang w:val="en-US" w:eastAsia="id-ID"/>
        </w:rPr>
      </w:pPr>
      <w:r w:rsidRPr="005E05A5">
        <w:rPr>
          <w:rFonts w:cs="Times New Roman"/>
          <w:color w:val="000000"/>
          <w:szCs w:val="24"/>
          <w:shd w:val="clear" w:color="auto" w:fill="FFFFFF"/>
          <w:lang w:val="en-US" w:eastAsia="id-ID"/>
        </w:rPr>
        <w:t>Link ke bagian tertentu dalam dokumen yang sama</w:t>
      </w:r>
    </w:p>
    <w:p w14:paraId="25284B29" w14:textId="77777777" w:rsidR="005E05A5" w:rsidRPr="005E05A5" w:rsidRDefault="005E05A5" w:rsidP="005E05A5">
      <w:pPr>
        <w:pStyle w:val="ListParagraph"/>
        <w:spacing w:line="360" w:lineRule="auto"/>
        <w:jc w:val="both"/>
        <w:rPr>
          <w:rFonts w:cs="Times New Roman"/>
          <w:b/>
          <w:bCs/>
          <w:color w:val="000000"/>
          <w:szCs w:val="24"/>
          <w:shd w:val="clear" w:color="auto" w:fill="FFFFFF"/>
          <w:lang w:val="en-US" w:eastAsia="id-ID"/>
        </w:rPr>
      </w:pPr>
      <w:r w:rsidRPr="005E05A5">
        <w:rPr>
          <w:rFonts w:cs="Times New Roman"/>
          <w:b/>
          <w:bCs/>
          <w:color w:val="000000"/>
          <w:szCs w:val="24"/>
          <w:shd w:val="clear" w:color="auto" w:fill="FFFFFF"/>
          <w:lang w:val="en-US" w:eastAsia="id-ID"/>
        </w:rPr>
        <w:t>&lt;a href=”#target” &gt; . . . &lt;/a&gt;</w:t>
      </w:r>
    </w:p>
    <w:p w14:paraId="15D821B7" w14:textId="77777777" w:rsidR="005E05A5" w:rsidRPr="005E05A5" w:rsidRDefault="005E05A5" w:rsidP="005E05A5">
      <w:pPr>
        <w:pStyle w:val="ListParagraph"/>
        <w:spacing w:line="360" w:lineRule="auto"/>
        <w:jc w:val="both"/>
        <w:rPr>
          <w:rFonts w:cs="Times New Roman"/>
          <w:b/>
          <w:bCs/>
          <w:color w:val="000000"/>
          <w:szCs w:val="24"/>
          <w:shd w:val="clear" w:color="auto" w:fill="FFFFFF"/>
          <w:lang w:val="en-US" w:eastAsia="id-ID"/>
        </w:rPr>
      </w:pPr>
      <w:r w:rsidRPr="005E05A5">
        <w:rPr>
          <w:rFonts w:cs="Times New Roman"/>
          <w:b/>
          <w:bCs/>
          <w:color w:val="000000"/>
          <w:szCs w:val="24"/>
          <w:shd w:val="clear" w:color="auto" w:fill="FFFFFF"/>
          <w:lang w:val="en-US" w:eastAsia="id-ID"/>
        </w:rPr>
        <w:t>&lt;a href=”target” &gt; . . . &lt;/a&gt;</w:t>
      </w:r>
    </w:p>
    <w:p w14:paraId="1F921757" w14:textId="77777777" w:rsidR="005E05A5" w:rsidRPr="005E05A5" w:rsidRDefault="005E05A5" w:rsidP="005E05A5">
      <w:pPr>
        <w:pStyle w:val="ListParagraph"/>
        <w:spacing w:line="360" w:lineRule="auto"/>
        <w:jc w:val="both"/>
        <w:rPr>
          <w:rFonts w:cs="Times New Roman"/>
          <w:color w:val="000000"/>
          <w:szCs w:val="24"/>
          <w:shd w:val="clear" w:color="auto" w:fill="FFFFFF"/>
          <w:lang w:val="en-US" w:eastAsia="id-ID"/>
        </w:rPr>
      </w:pPr>
      <w:r w:rsidRPr="005E05A5">
        <w:rPr>
          <w:rFonts w:cs="Times New Roman"/>
          <w:color w:val="000000"/>
          <w:szCs w:val="24"/>
          <w:shd w:val="clear" w:color="auto" w:fill="FFFFFF"/>
          <w:lang w:val="en-US" w:eastAsia="id-ID"/>
        </w:rPr>
        <w:t>Link ke alamat URL atau WebSite</w:t>
      </w:r>
    </w:p>
    <w:p w14:paraId="42961E60" w14:textId="77777777" w:rsidR="005E05A5" w:rsidRPr="005E05A5" w:rsidRDefault="005E05A5" w:rsidP="005E05A5">
      <w:pPr>
        <w:pStyle w:val="ListParagraph"/>
        <w:spacing w:line="360" w:lineRule="auto"/>
        <w:jc w:val="both"/>
        <w:rPr>
          <w:rFonts w:cs="Times New Roman"/>
          <w:b/>
          <w:bCs/>
          <w:color w:val="000000"/>
          <w:szCs w:val="24"/>
          <w:shd w:val="clear" w:color="auto" w:fill="FFFFFF"/>
          <w:lang w:val="en-US" w:eastAsia="id-ID"/>
        </w:rPr>
      </w:pPr>
      <w:r w:rsidRPr="005E05A5">
        <w:rPr>
          <w:rFonts w:cs="Times New Roman"/>
          <w:b/>
          <w:bCs/>
          <w:color w:val="000000"/>
          <w:szCs w:val="24"/>
          <w:shd w:val="clear" w:color="auto" w:fill="FFFFFF"/>
          <w:lang w:val="en-US" w:eastAsia="id-ID"/>
        </w:rPr>
        <w:t xml:space="preserve">&lt;a href=”alamat_ URL” &gt; . . . &lt;/a&gt; </w:t>
      </w:r>
    </w:p>
    <w:p w14:paraId="7506EBA1" w14:textId="6D58696A" w:rsidR="005E05A5" w:rsidRDefault="005E05A5" w:rsidP="005E05A5">
      <w:pPr>
        <w:pStyle w:val="ListParagraph"/>
        <w:spacing w:line="360" w:lineRule="auto"/>
        <w:jc w:val="both"/>
        <w:rPr>
          <w:rFonts w:cs="Times New Roman"/>
          <w:color w:val="000000"/>
          <w:szCs w:val="24"/>
          <w:shd w:val="clear" w:color="auto" w:fill="FFFFFF"/>
          <w:lang w:val="en-US" w:eastAsia="id-ID"/>
        </w:rPr>
      </w:pPr>
      <w:r w:rsidRPr="00C930FE">
        <w:rPr>
          <w:rFonts w:cs="Times New Roman"/>
          <w:color w:val="000000"/>
          <w:szCs w:val="24"/>
          <w:shd w:val="clear" w:color="auto" w:fill="FFFFFF"/>
          <w:lang w:val="en-US" w:eastAsia="id-ID"/>
        </w:rPr>
        <w:t>Link ke alamat Email</w:t>
      </w:r>
    </w:p>
    <w:p w14:paraId="4CD84591" w14:textId="03F44F42" w:rsidR="00C930FE" w:rsidRPr="00C0012B" w:rsidRDefault="00C930FE" w:rsidP="00C930FE">
      <w:pPr>
        <w:pStyle w:val="Heading2"/>
        <w:numPr>
          <w:ilvl w:val="1"/>
          <w:numId w:val="10"/>
        </w:numPr>
        <w:spacing w:before="0" w:line="360" w:lineRule="auto"/>
        <w:rPr>
          <w:rFonts w:cs="Times New Roman"/>
          <w:b/>
          <w:bCs/>
          <w:szCs w:val="24"/>
        </w:rPr>
      </w:pPr>
      <w:r>
        <w:rPr>
          <w:rFonts w:cs="Times New Roman"/>
          <w:b/>
          <w:bCs/>
          <w:szCs w:val="24"/>
          <w:lang w:val="en-US"/>
        </w:rPr>
        <w:t>Tabel</w:t>
      </w:r>
    </w:p>
    <w:p w14:paraId="73D103E3" w14:textId="1D5728DB" w:rsidR="00C930FE" w:rsidRDefault="00C930FE" w:rsidP="00C930FE">
      <w:pPr>
        <w:pStyle w:val="ListParagraph"/>
        <w:numPr>
          <w:ilvl w:val="0"/>
          <w:numId w:val="17"/>
        </w:numPr>
        <w:spacing w:line="360" w:lineRule="auto"/>
        <w:jc w:val="both"/>
        <w:rPr>
          <w:rFonts w:cs="Times New Roman"/>
          <w:b/>
          <w:bCs/>
          <w:color w:val="000000"/>
          <w:szCs w:val="24"/>
          <w:shd w:val="clear" w:color="auto" w:fill="FFFFFF"/>
          <w:lang w:val="en-US" w:eastAsia="id-ID"/>
        </w:rPr>
      </w:pPr>
      <w:r>
        <w:rPr>
          <w:rFonts w:cs="Times New Roman"/>
          <w:b/>
          <w:bCs/>
          <w:color w:val="000000"/>
          <w:szCs w:val="24"/>
          <w:shd w:val="clear" w:color="auto" w:fill="FFFFFF"/>
          <w:lang w:val="en-US" w:eastAsia="id-ID"/>
        </w:rPr>
        <w:t>Atribut Rowspan</w:t>
      </w:r>
    </w:p>
    <w:p w14:paraId="5489C6FD" w14:textId="77777777" w:rsidR="00C930FE" w:rsidRPr="00C930FE" w:rsidRDefault="00C930FE" w:rsidP="00C930FE">
      <w:pPr>
        <w:pStyle w:val="ListParagraph"/>
        <w:spacing w:line="360" w:lineRule="auto"/>
        <w:jc w:val="both"/>
        <w:rPr>
          <w:rFonts w:cs="Times New Roman"/>
          <w:color w:val="000000"/>
          <w:szCs w:val="24"/>
          <w:shd w:val="clear" w:color="auto" w:fill="FFFFFF"/>
          <w:lang w:val="en-US" w:eastAsia="id-ID"/>
        </w:rPr>
      </w:pPr>
      <w:r w:rsidRPr="00C930FE">
        <w:rPr>
          <w:rFonts w:cs="Times New Roman"/>
          <w:color w:val="000000"/>
          <w:szCs w:val="24"/>
          <w:shd w:val="clear" w:color="auto" w:fill="FFFFFF"/>
          <w:lang w:val="en-US" w:eastAsia="id-ID"/>
        </w:rPr>
        <w:t>Atribut ini d igunakan untuk menggabungkan beberapa baris dalam satu</w:t>
      </w:r>
    </w:p>
    <w:p w14:paraId="33C72071" w14:textId="57290172" w:rsidR="00C930FE" w:rsidRPr="00C930FE" w:rsidRDefault="00C930FE" w:rsidP="00C930FE">
      <w:pPr>
        <w:pStyle w:val="ListParagraph"/>
        <w:spacing w:line="360" w:lineRule="auto"/>
        <w:jc w:val="both"/>
        <w:rPr>
          <w:rFonts w:cs="Times New Roman"/>
          <w:color w:val="000000"/>
          <w:szCs w:val="24"/>
          <w:shd w:val="clear" w:color="auto" w:fill="FFFFFF"/>
          <w:lang w:val="en-US" w:eastAsia="id-ID"/>
        </w:rPr>
      </w:pPr>
      <w:r w:rsidRPr="00C930FE">
        <w:rPr>
          <w:rFonts w:cs="Times New Roman"/>
          <w:color w:val="000000"/>
          <w:szCs w:val="24"/>
          <w:shd w:val="clear" w:color="auto" w:fill="FFFFFF"/>
          <w:lang w:val="en-US" w:eastAsia="id-ID"/>
        </w:rPr>
        <w:t>kolo m menjadi satu baris (merge cell)</w:t>
      </w:r>
      <w:r>
        <w:rPr>
          <w:rFonts w:cs="Times New Roman"/>
          <w:color w:val="000000"/>
          <w:szCs w:val="24"/>
          <w:shd w:val="clear" w:color="auto" w:fill="FFFFFF"/>
          <w:lang w:val="en-US" w:eastAsia="id-ID"/>
        </w:rPr>
        <w:t>.</w:t>
      </w:r>
    </w:p>
    <w:p w14:paraId="49C4D714" w14:textId="5B29601C" w:rsidR="00C930FE" w:rsidRDefault="00C930FE" w:rsidP="00C930FE">
      <w:pPr>
        <w:pStyle w:val="ListParagraph"/>
        <w:numPr>
          <w:ilvl w:val="0"/>
          <w:numId w:val="17"/>
        </w:numPr>
        <w:spacing w:line="360" w:lineRule="auto"/>
        <w:jc w:val="both"/>
        <w:rPr>
          <w:rFonts w:cs="Times New Roman"/>
          <w:b/>
          <w:bCs/>
          <w:color w:val="000000"/>
          <w:szCs w:val="24"/>
          <w:shd w:val="clear" w:color="auto" w:fill="FFFFFF"/>
          <w:lang w:val="en-US" w:eastAsia="id-ID"/>
        </w:rPr>
      </w:pPr>
      <w:r>
        <w:rPr>
          <w:rFonts w:cs="Times New Roman"/>
          <w:b/>
          <w:bCs/>
          <w:color w:val="000000"/>
          <w:szCs w:val="24"/>
          <w:shd w:val="clear" w:color="auto" w:fill="FFFFFF"/>
          <w:lang w:val="en-US" w:eastAsia="id-ID"/>
        </w:rPr>
        <w:t>Atribut Colspan</w:t>
      </w:r>
    </w:p>
    <w:p w14:paraId="5D58E903" w14:textId="55BEE329" w:rsidR="00C930FE" w:rsidRPr="00C930FE" w:rsidRDefault="00C930FE" w:rsidP="00C930FE">
      <w:pPr>
        <w:pStyle w:val="ListParagraph"/>
        <w:spacing w:line="360" w:lineRule="auto"/>
        <w:jc w:val="both"/>
        <w:rPr>
          <w:rFonts w:cs="Times New Roman"/>
          <w:color w:val="000000"/>
          <w:szCs w:val="24"/>
          <w:shd w:val="clear" w:color="auto" w:fill="FFFFFF"/>
          <w:lang w:val="en-US" w:eastAsia="id-ID"/>
        </w:rPr>
      </w:pPr>
      <w:r w:rsidRPr="00C930FE">
        <w:rPr>
          <w:rFonts w:cs="Times New Roman"/>
          <w:color w:val="000000"/>
          <w:szCs w:val="24"/>
          <w:shd w:val="clear" w:color="auto" w:fill="FFFFFF"/>
          <w:lang w:val="en-US" w:eastAsia="id-ID"/>
        </w:rPr>
        <w:t>Atribut ini d igunakan untuk menggabungkan beberapa kolom dalam satu</w:t>
      </w:r>
      <w:r>
        <w:rPr>
          <w:rFonts w:cs="Times New Roman"/>
          <w:color w:val="000000"/>
          <w:szCs w:val="24"/>
          <w:shd w:val="clear" w:color="auto" w:fill="FFFFFF"/>
          <w:lang w:val="en-US" w:eastAsia="id-ID"/>
        </w:rPr>
        <w:t xml:space="preserve"> </w:t>
      </w:r>
      <w:r w:rsidRPr="00C930FE">
        <w:rPr>
          <w:rFonts w:cs="Times New Roman"/>
          <w:color w:val="000000"/>
          <w:szCs w:val="24"/>
          <w:shd w:val="clear" w:color="auto" w:fill="FFFFFF"/>
          <w:lang w:val="en-US" w:eastAsia="id-ID"/>
        </w:rPr>
        <w:t>baris menjadi satu kolom (merge cell), dimana atribut ini juga dapat digabungkan dengan atribut sebelumnya yaitu ROWSPAN</w:t>
      </w:r>
      <w:r>
        <w:rPr>
          <w:rFonts w:cs="Times New Roman"/>
          <w:color w:val="000000"/>
          <w:szCs w:val="24"/>
          <w:shd w:val="clear" w:color="auto" w:fill="FFFFFF"/>
          <w:lang w:val="en-US" w:eastAsia="id-ID"/>
        </w:rPr>
        <w:t>.</w:t>
      </w:r>
    </w:p>
    <w:p w14:paraId="37DA2A43" w14:textId="171D8745" w:rsidR="00C930FE" w:rsidRDefault="00C930FE" w:rsidP="00C930FE">
      <w:pPr>
        <w:pStyle w:val="ListParagraph"/>
        <w:numPr>
          <w:ilvl w:val="0"/>
          <w:numId w:val="17"/>
        </w:numPr>
        <w:spacing w:line="360" w:lineRule="auto"/>
        <w:jc w:val="both"/>
        <w:rPr>
          <w:rFonts w:cs="Times New Roman"/>
          <w:b/>
          <w:bCs/>
          <w:color w:val="000000"/>
          <w:szCs w:val="24"/>
          <w:shd w:val="clear" w:color="auto" w:fill="FFFFFF"/>
          <w:lang w:val="en-US" w:eastAsia="id-ID"/>
        </w:rPr>
      </w:pPr>
      <w:r>
        <w:rPr>
          <w:rFonts w:cs="Times New Roman"/>
          <w:b/>
          <w:bCs/>
          <w:color w:val="000000"/>
          <w:szCs w:val="24"/>
          <w:shd w:val="clear" w:color="auto" w:fill="FFFFFF"/>
          <w:lang w:val="en-US" w:eastAsia="id-ID"/>
        </w:rPr>
        <w:t>Atribut latar belakang Tabel</w:t>
      </w:r>
    </w:p>
    <w:p w14:paraId="62DB20B4" w14:textId="54C14874" w:rsidR="00C930FE" w:rsidRPr="00514A31" w:rsidRDefault="00C930FE" w:rsidP="00514A31">
      <w:pPr>
        <w:pStyle w:val="ListParagraph"/>
        <w:spacing w:line="360" w:lineRule="auto"/>
        <w:jc w:val="both"/>
        <w:rPr>
          <w:rFonts w:cs="Times New Roman"/>
          <w:color w:val="000000"/>
          <w:szCs w:val="24"/>
          <w:shd w:val="clear" w:color="auto" w:fill="FFFFFF"/>
          <w:lang w:val="en-US" w:eastAsia="id-ID"/>
        </w:rPr>
      </w:pPr>
      <w:r w:rsidRPr="00C930FE">
        <w:rPr>
          <w:rFonts w:cs="Times New Roman"/>
          <w:color w:val="000000"/>
          <w:szCs w:val="24"/>
          <w:shd w:val="clear" w:color="auto" w:fill="FFFFFF"/>
          <w:lang w:val="en-US" w:eastAsia="id-ID"/>
        </w:rPr>
        <w:t>Untuk memberikan warna latar belakang didalam table maka dapat</w:t>
      </w:r>
      <w:r>
        <w:rPr>
          <w:rFonts w:cs="Times New Roman"/>
          <w:color w:val="000000"/>
          <w:szCs w:val="24"/>
          <w:shd w:val="clear" w:color="auto" w:fill="FFFFFF"/>
          <w:lang w:val="en-US" w:eastAsia="id-ID"/>
        </w:rPr>
        <w:t xml:space="preserve"> </w:t>
      </w:r>
      <w:r w:rsidRPr="00C930FE">
        <w:rPr>
          <w:rFonts w:cs="Times New Roman"/>
          <w:color w:val="000000"/>
          <w:szCs w:val="24"/>
          <w:shd w:val="clear" w:color="auto" w:fill="FFFFFF"/>
          <w:lang w:val="en-US" w:eastAsia="id-ID"/>
        </w:rPr>
        <w:t>digunakan atribut bgcolor disertai dengan latar yang diinginkan, misalkan</w:t>
      </w:r>
      <w:r>
        <w:rPr>
          <w:rFonts w:cs="Times New Roman"/>
          <w:color w:val="000000"/>
          <w:szCs w:val="24"/>
          <w:shd w:val="clear" w:color="auto" w:fill="FFFFFF"/>
          <w:lang w:val="en-US" w:eastAsia="id-ID"/>
        </w:rPr>
        <w:t xml:space="preserve"> </w:t>
      </w:r>
      <w:r w:rsidRPr="00C930FE">
        <w:rPr>
          <w:rFonts w:cs="Times New Roman"/>
          <w:color w:val="000000"/>
          <w:szCs w:val="24"/>
          <w:shd w:val="clear" w:color="auto" w:fill="FFFFFF"/>
          <w:lang w:val="en-US" w:eastAsia="id-ID"/>
        </w:rPr>
        <w:t>latar belakang table akan diisi dengan warna biru, maka dapat dilakukan</w:t>
      </w:r>
      <w:r>
        <w:rPr>
          <w:rFonts w:cs="Times New Roman"/>
          <w:color w:val="000000"/>
          <w:szCs w:val="24"/>
          <w:shd w:val="clear" w:color="auto" w:fill="FFFFFF"/>
          <w:lang w:val="en-US" w:eastAsia="id-ID"/>
        </w:rPr>
        <w:t xml:space="preserve"> </w:t>
      </w:r>
      <w:r w:rsidRPr="00514A31">
        <w:rPr>
          <w:rFonts w:cs="Times New Roman"/>
          <w:b/>
          <w:bCs/>
          <w:color w:val="000000"/>
          <w:szCs w:val="24"/>
          <w:shd w:val="clear" w:color="auto" w:fill="FFFFFF"/>
          <w:lang w:val="en-US" w:eastAsia="id-ID"/>
        </w:rPr>
        <w:t>BGCOLOR=”BLUE”,</w:t>
      </w:r>
      <w:r w:rsidRPr="00C930FE">
        <w:rPr>
          <w:rFonts w:cs="Times New Roman"/>
          <w:color w:val="000000"/>
          <w:szCs w:val="24"/>
          <w:shd w:val="clear" w:color="auto" w:fill="FFFFFF"/>
          <w:lang w:val="en-US" w:eastAsia="id-ID"/>
        </w:rPr>
        <w:t xml:space="preserve"> atau latar belakang diisi dengan gambar maka</w:t>
      </w:r>
      <w:r>
        <w:rPr>
          <w:rFonts w:cs="Times New Roman"/>
          <w:color w:val="000000"/>
          <w:szCs w:val="24"/>
          <w:shd w:val="clear" w:color="auto" w:fill="FFFFFF"/>
          <w:lang w:val="en-US" w:eastAsia="id-ID"/>
        </w:rPr>
        <w:t xml:space="preserve"> </w:t>
      </w:r>
      <w:r w:rsidRPr="00C930FE">
        <w:rPr>
          <w:rFonts w:cs="Times New Roman"/>
          <w:color w:val="000000"/>
          <w:szCs w:val="24"/>
          <w:shd w:val="clear" w:color="auto" w:fill="FFFFFF"/>
          <w:lang w:val="en-US" w:eastAsia="id-ID"/>
        </w:rPr>
        <w:t xml:space="preserve">dapat dilakukan dengan </w:t>
      </w:r>
      <w:r w:rsidRPr="00514A31">
        <w:rPr>
          <w:rFonts w:cs="Times New Roman"/>
          <w:b/>
          <w:bCs/>
          <w:color w:val="000000"/>
          <w:szCs w:val="24"/>
          <w:shd w:val="clear" w:color="auto" w:fill="FFFFFF"/>
          <w:lang w:val="en-US" w:eastAsia="id-ID"/>
        </w:rPr>
        <w:t>BACKGROUND=”namafile.jpg”,</w:t>
      </w:r>
      <w:r w:rsidRPr="00C930FE">
        <w:rPr>
          <w:rFonts w:cs="Times New Roman"/>
          <w:color w:val="000000"/>
          <w:szCs w:val="24"/>
          <w:shd w:val="clear" w:color="auto" w:fill="FFFFFF"/>
          <w:lang w:val="en-US" w:eastAsia="id-ID"/>
        </w:rPr>
        <w:t xml:space="preserve"> file yang</w:t>
      </w:r>
      <w:r w:rsidR="00514A31">
        <w:rPr>
          <w:rFonts w:cs="Times New Roman"/>
          <w:color w:val="000000"/>
          <w:szCs w:val="24"/>
          <w:shd w:val="clear" w:color="auto" w:fill="FFFFFF"/>
          <w:lang w:val="en-US" w:eastAsia="id-ID"/>
        </w:rPr>
        <w:t xml:space="preserve"> </w:t>
      </w:r>
      <w:r w:rsidR="00514A31" w:rsidRPr="00514A31">
        <w:rPr>
          <w:rFonts w:cs="Times New Roman"/>
          <w:color w:val="000000"/>
          <w:szCs w:val="24"/>
          <w:shd w:val="clear" w:color="auto" w:fill="FFFFFF"/>
          <w:lang w:val="en-US" w:eastAsia="id-ID"/>
        </w:rPr>
        <w:t>dapat digunakan untuk latar belakang adalah *.JPG, *.GIF, *.BM P dan</w:t>
      </w:r>
      <w:r w:rsidR="00514A31">
        <w:rPr>
          <w:rFonts w:cs="Times New Roman"/>
          <w:color w:val="000000"/>
          <w:szCs w:val="24"/>
          <w:shd w:val="clear" w:color="auto" w:fill="FFFFFF"/>
          <w:lang w:val="en-US" w:eastAsia="id-ID"/>
        </w:rPr>
        <w:t xml:space="preserve"> </w:t>
      </w:r>
      <w:r w:rsidR="00514A31" w:rsidRPr="00514A31">
        <w:rPr>
          <w:rFonts w:cs="Times New Roman"/>
          <w:color w:val="000000"/>
          <w:szCs w:val="24"/>
          <w:shd w:val="clear" w:color="auto" w:fill="FFFFFF"/>
          <w:lang w:val="en-US" w:eastAsia="id-ID"/>
        </w:rPr>
        <w:t>*.PNG.</w:t>
      </w:r>
    </w:p>
    <w:p w14:paraId="63401BE7" w14:textId="160569FA" w:rsidR="00C930FE" w:rsidRDefault="00C930FE" w:rsidP="00C930FE">
      <w:pPr>
        <w:pStyle w:val="ListParagraph"/>
        <w:numPr>
          <w:ilvl w:val="0"/>
          <w:numId w:val="17"/>
        </w:numPr>
        <w:spacing w:line="360" w:lineRule="auto"/>
        <w:jc w:val="both"/>
        <w:rPr>
          <w:rFonts w:cs="Times New Roman"/>
          <w:b/>
          <w:bCs/>
          <w:color w:val="000000"/>
          <w:szCs w:val="24"/>
          <w:shd w:val="clear" w:color="auto" w:fill="FFFFFF"/>
          <w:lang w:val="en-US" w:eastAsia="id-ID"/>
        </w:rPr>
      </w:pPr>
      <w:r>
        <w:rPr>
          <w:rFonts w:cs="Times New Roman"/>
          <w:b/>
          <w:bCs/>
          <w:color w:val="000000"/>
          <w:szCs w:val="24"/>
          <w:shd w:val="clear" w:color="auto" w:fill="FFFFFF"/>
          <w:lang w:val="en-US" w:eastAsia="id-ID"/>
        </w:rPr>
        <w:t>Atribut Align</w:t>
      </w:r>
    </w:p>
    <w:p w14:paraId="68BF5B82" w14:textId="1B0FDEBA" w:rsidR="00514A31" w:rsidRDefault="00514A31" w:rsidP="00514A31">
      <w:pPr>
        <w:pStyle w:val="ListParagraph"/>
        <w:spacing w:line="360" w:lineRule="auto"/>
        <w:jc w:val="both"/>
        <w:rPr>
          <w:rFonts w:cs="Times New Roman"/>
          <w:color w:val="000000"/>
          <w:szCs w:val="24"/>
          <w:shd w:val="clear" w:color="auto" w:fill="FFFFFF"/>
          <w:lang w:val="en-US" w:eastAsia="id-ID"/>
        </w:rPr>
      </w:pPr>
      <w:r w:rsidRPr="00514A31">
        <w:rPr>
          <w:rFonts w:cs="Times New Roman"/>
          <w:color w:val="000000"/>
          <w:szCs w:val="24"/>
          <w:shd w:val="clear" w:color="auto" w:fill="FFFFFF"/>
          <w:lang w:val="en-US" w:eastAsia="id-ID"/>
        </w:rPr>
        <w:t xml:space="preserve">Atribut ini d igunakan untuk pengaturan pelurusan dari suatu cell, </w:t>
      </w:r>
      <w:r>
        <w:rPr>
          <w:rFonts w:cs="Times New Roman"/>
          <w:color w:val="000000"/>
          <w:szCs w:val="24"/>
          <w:shd w:val="clear" w:color="auto" w:fill="FFFFFF"/>
          <w:lang w:val="en-US" w:eastAsia="id-ID"/>
        </w:rPr>
        <w:t xml:space="preserve">Adapun </w:t>
      </w:r>
      <w:r w:rsidRPr="00514A31">
        <w:rPr>
          <w:rFonts w:cs="Times New Roman"/>
          <w:color w:val="000000"/>
          <w:szCs w:val="24"/>
          <w:shd w:val="clear" w:color="auto" w:fill="FFFFFF"/>
          <w:lang w:val="en-US" w:eastAsia="id-ID"/>
        </w:rPr>
        <w:t>macam pelurusan ini ada tiga yaitu LEFT, CENTER, dan RIGHT.</w:t>
      </w:r>
      <w:r>
        <w:rPr>
          <w:rFonts w:cs="Times New Roman"/>
          <w:color w:val="000000"/>
          <w:szCs w:val="24"/>
          <w:shd w:val="clear" w:color="auto" w:fill="FFFFFF"/>
          <w:lang w:val="en-US" w:eastAsia="id-ID"/>
        </w:rPr>
        <w:t xml:space="preserve"> </w:t>
      </w:r>
      <w:r w:rsidRPr="00514A31">
        <w:rPr>
          <w:rFonts w:cs="Times New Roman"/>
          <w:color w:val="000000"/>
          <w:szCs w:val="24"/>
          <w:shd w:val="clear" w:color="auto" w:fill="FFFFFF"/>
          <w:lang w:val="en-US" w:eastAsia="id-ID"/>
        </w:rPr>
        <w:t>Pelurusa</w:t>
      </w:r>
      <w:r>
        <w:rPr>
          <w:rFonts w:cs="Times New Roman"/>
          <w:color w:val="000000"/>
          <w:szCs w:val="24"/>
          <w:shd w:val="clear" w:color="auto" w:fill="FFFFFF"/>
          <w:lang w:val="en-US" w:eastAsia="id-ID"/>
        </w:rPr>
        <w:t xml:space="preserve">n </w:t>
      </w:r>
      <w:r w:rsidRPr="00514A31">
        <w:rPr>
          <w:rFonts w:cs="Times New Roman"/>
          <w:color w:val="000000"/>
          <w:szCs w:val="24"/>
          <w:shd w:val="clear" w:color="auto" w:fill="FFFFFF"/>
          <w:lang w:val="en-US" w:eastAsia="id-ID"/>
        </w:rPr>
        <w:t>cell ini diperlukan terutama untuk informasi data mengenai</w:t>
      </w:r>
      <w:r>
        <w:rPr>
          <w:rFonts w:cs="Times New Roman"/>
          <w:color w:val="000000"/>
          <w:szCs w:val="24"/>
          <w:shd w:val="clear" w:color="auto" w:fill="FFFFFF"/>
          <w:lang w:val="en-US" w:eastAsia="id-ID"/>
        </w:rPr>
        <w:t xml:space="preserve"> </w:t>
      </w:r>
      <w:r w:rsidRPr="00514A31">
        <w:rPr>
          <w:rFonts w:cs="Times New Roman"/>
          <w:color w:val="000000"/>
          <w:szCs w:val="24"/>
          <w:shd w:val="clear" w:color="auto" w:fill="FFFFFF"/>
          <w:lang w:val="en-US" w:eastAsia="id-ID"/>
        </w:rPr>
        <w:t>mata uang, atau yang berhubungan dengan nilai uang misalkan daftar</w:t>
      </w:r>
      <w:r>
        <w:rPr>
          <w:rFonts w:cs="Times New Roman"/>
          <w:color w:val="000000"/>
          <w:szCs w:val="24"/>
          <w:shd w:val="clear" w:color="auto" w:fill="FFFFFF"/>
          <w:lang w:val="en-US" w:eastAsia="id-ID"/>
        </w:rPr>
        <w:t xml:space="preserve"> </w:t>
      </w:r>
      <w:r w:rsidRPr="00514A31">
        <w:rPr>
          <w:rFonts w:cs="Times New Roman"/>
          <w:color w:val="000000"/>
          <w:szCs w:val="24"/>
          <w:shd w:val="clear" w:color="auto" w:fill="FFFFFF"/>
          <w:lang w:val="en-US" w:eastAsia="id-ID"/>
        </w:rPr>
        <w:t xml:space="preserve">harga. Bila ada daftar </w:t>
      </w:r>
      <w:r w:rsidRPr="00514A31">
        <w:rPr>
          <w:rFonts w:cs="Times New Roman"/>
          <w:color w:val="000000"/>
          <w:szCs w:val="24"/>
          <w:shd w:val="clear" w:color="auto" w:fill="FFFFFF"/>
          <w:lang w:val="en-US" w:eastAsia="id-ID"/>
        </w:rPr>
        <w:lastRenderedPageBreak/>
        <w:t>harga maka sebaiknya digunakan align RIGHT,</w:t>
      </w:r>
      <w:r>
        <w:rPr>
          <w:rFonts w:cs="Times New Roman"/>
          <w:color w:val="000000"/>
          <w:szCs w:val="24"/>
          <w:shd w:val="clear" w:color="auto" w:fill="FFFFFF"/>
          <w:lang w:val="en-US" w:eastAsia="id-ID"/>
        </w:rPr>
        <w:t xml:space="preserve"> </w:t>
      </w:r>
      <w:r w:rsidRPr="00514A31">
        <w:rPr>
          <w:rFonts w:cs="Times New Roman"/>
          <w:color w:val="000000"/>
          <w:szCs w:val="24"/>
          <w:shd w:val="clear" w:color="auto" w:fill="FFFFFF"/>
          <w:lang w:val="en-US" w:eastAsia="id-ID"/>
        </w:rPr>
        <w:t>sehingga akan memudahkan pembacaan.</w:t>
      </w:r>
    </w:p>
    <w:p w14:paraId="511FCB2D" w14:textId="65077539" w:rsidR="00514A31" w:rsidRPr="00C0012B" w:rsidRDefault="00514A31" w:rsidP="00514A31">
      <w:pPr>
        <w:pStyle w:val="Heading2"/>
        <w:numPr>
          <w:ilvl w:val="1"/>
          <w:numId w:val="10"/>
        </w:numPr>
        <w:spacing w:before="0" w:line="360" w:lineRule="auto"/>
        <w:rPr>
          <w:rFonts w:cs="Times New Roman"/>
          <w:b/>
          <w:bCs/>
          <w:szCs w:val="24"/>
        </w:rPr>
      </w:pPr>
      <w:r>
        <w:rPr>
          <w:rFonts w:cs="Times New Roman"/>
          <w:b/>
          <w:bCs/>
          <w:szCs w:val="24"/>
          <w:lang w:val="en-US"/>
        </w:rPr>
        <w:t>Tabel Bersarang (Nested Table)</w:t>
      </w:r>
    </w:p>
    <w:p w14:paraId="0C3B8522" w14:textId="0E0112D9" w:rsidR="00F23216" w:rsidRDefault="00F23216" w:rsidP="00F23216">
      <w:pPr>
        <w:spacing w:line="360" w:lineRule="auto"/>
        <w:ind w:firstLine="360"/>
        <w:jc w:val="both"/>
        <w:rPr>
          <w:rFonts w:cs="Times New Roman"/>
          <w:color w:val="000000"/>
          <w:szCs w:val="24"/>
          <w:shd w:val="clear" w:color="auto" w:fill="FFFFFF"/>
          <w:lang w:val="en-US" w:eastAsia="id-ID"/>
        </w:rPr>
      </w:pPr>
      <w:r w:rsidRPr="00F23216">
        <w:rPr>
          <w:rFonts w:cs="Times New Roman"/>
          <w:color w:val="000000"/>
          <w:szCs w:val="24"/>
          <w:shd w:val="clear" w:color="auto" w:fill="FFFFFF"/>
          <w:lang w:val="en-US" w:eastAsia="id-ID"/>
        </w:rPr>
        <w:t>Kata bersarang (nested) sering digunakan pada istilah-istilah pemrograman dan</w:t>
      </w:r>
      <w:r>
        <w:rPr>
          <w:rFonts w:cs="Times New Roman"/>
          <w:color w:val="000000"/>
          <w:szCs w:val="24"/>
          <w:shd w:val="clear" w:color="auto" w:fill="FFFFFF"/>
          <w:lang w:val="en-US" w:eastAsia="id-ID"/>
        </w:rPr>
        <w:t xml:space="preserve"> </w:t>
      </w:r>
      <w:r w:rsidRPr="00F23216">
        <w:rPr>
          <w:rFonts w:cs="Times New Roman"/>
          <w:color w:val="000000"/>
          <w:szCs w:val="24"/>
          <w:shd w:val="clear" w:color="auto" w:fill="FFFFFF"/>
          <w:lang w:val="en-US" w:eastAsia="id-ID"/>
        </w:rPr>
        <w:t>sering diju mpai dalam setiap pemrograman. Demikian pula dalam pembuatan</w:t>
      </w:r>
      <w:r>
        <w:rPr>
          <w:rFonts w:cs="Times New Roman"/>
          <w:color w:val="000000"/>
          <w:szCs w:val="24"/>
          <w:shd w:val="clear" w:color="auto" w:fill="FFFFFF"/>
          <w:lang w:val="en-US" w:eastAsia="id-ID"/>
        </w:rPr>
        <w:t xml:space="preserve"> </w:t>
      </w:r>
      <w:r w:rsidRPr="00F23216">
        <w:rPr>
          <w:rFonts w:cs="Times New Roman"/>
          <w:color w:val="000000"/>
          <w:szCs w:val="24"/>
          <w:shd w:val="clear" w:color="auto" w:fill="FFFFFF"/>
          <w:lang w:val="en-US" w:eastAsia="id-ID"/>
        </w:rPr>
        <w:t>script HTML yaitu table bersarang, yang artinya adalah didalam suatu table</w:t>
      </w:r>
      <w:r>
        <w:rPr>
          <w:rFonts w:cs="Times New Roman"/>
          <w:color w:val="000000"/>
          <w:szCs w:val="24"/>
          <w:shd w:val="clear" w:color="auto" w:fill="FFFFFF"/>
          <w:lang w:val="en-US" w:eastAsia="id-ID"/>
        </w:rPr>
        <w:t xml:space="preserve"> </w:t>
      </w:r>
      <w:r w:rsidRPr="00F23216">
        <w:rPr>
          <w:rFonts w:cs="Times New Roman"/>
          <w:color w:val="000000"/>
          <w:szCs w:val="24"/>
          <w:shd w:val="clear" w:color="auto" w:fill="FFFFFF"/>
          <w:lang w:val="en-US" w:eastAsia="id-ID"/>
        </w:rPr>
        <w:t>terdapat table yang lain, kemungkin ini bias saja terjadi dengan meletakkan tag</w:t>
      </w:r>
      <w:r>
        <w:rPr>
          <w:rFonts w:cs="Times New Roman"/>
          <w:color w:val="000000"/>
          <w:szCs w:val="24"/>
          <w:shd w:val="clear" w:color="auto" w:fill="FFFFFF"/>
          <w:lang w:val="en-US" w:eastAsia="id-ID"/>
        </w:rPr>
        <w:t xml:space="preserve"> </w:t>
      </w:r>
      <w:r w:rsidRPr="00F23216">
        <w:rPr>
          <w:rFonts w:cs="Times New Roman"/>
          <w:color w:val="000000"/>
          <w:szCs w:val="24"/>
          <w:shd w:val="clear" w:color="auto" w:fill="FFFFFF"/>
          <w:lang w:val="en-US" w:eastAsia="id-ID"/>
        </w:rPr>
        <w:t>&lt;table&gt; didalam tag &lt;table&gt; lainnya, sehingga didapatkan table yang bersarang</w:t>
      </w:r>
      <w:r>
        <w:rPr>
          <w:rFonts w:cs="Times New Roman"/>
          <w:color w:val="000000"/>
          <w:szCs w:val="24"/>
          <w:shd w:val="clear" w:color="auto" w:fill="FFFFFF"/>
          <w:lang w:val="en-US" w:eastAsia="id-ID"/>
        </w:rPr>
        <w:t xml:space="preserve"> </w:t>
      </w:r>
      <w:r w:rsidRPr="00F23216">
        <w:rPr>
          <w:rFonts w:cs="Times New Roman"/>
          <w:color w:val="000000"/>
          <w:szCs w:val="24"/>
          <w:shd w:val="clear" w:color="auto" w:fill="FFFFFF"/>
          <w:lang w:val="en-US" w:eastAsia="id-ID"/>
        </w:rPr>
        <w:t>didalam table lainnya.</w:t>
      </w:r>
    </w:p>
    <w:p w14:paraId="68337FA7" w14:textId="6F69A76D" w:rsidR="00F23216" w:rsidRPr="00C0012B" w:rsidRDefault="00F23216" w:rsidP="00F23216">
      <w:pPr>
        <w:pStyle w:val="Heading2"/>
        <w:numPr>
          <w:ilvl w:val="1"/>
          <w:numId w:val="10"/>
        </w:numPr>
        <w:spacing w:before="0" w:line="360" w:lineRule="auto"/>
        <w:rPr>
          <w:rFonts w:cs="Times New Roman"/>
          <w:b/>
          <w:bCs/>
          <w:szCs w:val="24"/>
        </w:rPr>
      </w:pPr>
      <w:bookmarkStart w:id="4" w:name="_Hlk129985294"/>
      <w:r>
        <w:rPr>
          <w:rFonts w:cs="Times New Roman"/>
          <w:b/>
          <w:bCs/>
          <w:szCs w:val="24"/>
          <w:lang w:val="en-US"/>
        </w:rPr>
        <w:t>Tag Frameset</w:t>
      </w:r>
    </w:p>
    <w:p w14:paraId="5A3CC3E1" w14:textId="1C6D0B95" w:rsidR="00F23216" w:rsidRDefault="00F23216" w:rsidP="00F23216">
      <w:pPr>
        <w:spacing w:line="360" w:lineRule="auto"/>
        <w:ind w:firstLine="360"/>
        <w:jc w:val="both"/>
        <w:rPr>
          <w:rFonts w:cs="Times New Roman"/>
          <w:color w:val="000000"/>
          <w:szCs w:val="24"/>
          <w:shd w:val="clear" w:color="auto" w:fill="FFFFFF"/>
          <w:lang w:val="en-US" w:eastAsia="id-ID"/>
        </w:rPr>
      </w:pPr>
      <w:r w:rsidRPr="00F23216">
        <w:rPr>
          <w:rFonts w:cs="Times New Roman"/>
          <w:color w:val="000000"/>
          <w:szCs w:val="24"/>
          <w:shd w:val="clear" w:color="auto" w:fill="FFFFFF"/>
          <w:lang w:val="en-US" w:eastAsia="id-ID"/>
        </w:rPr>
        <w:t xml:space="preserve">Sesuai dengan </w:t>
      </w:r>
      <w:bookmarkEnd w:id="4"/>
      <w:r w:rsidRPr="00F23216">
        <w:rPr>
          <w:rFonts w:cs="Times New Roman"/>
          <w:color w:val="000000"/>
          <w:szCs w:val="24"/>
          <w:shd w:val="clear" w:color="auto" w:fill="FFFFFF"/>
          <w:lang w:val="en-US" w:eastAsia="id-ID"/>
        </w:rPr>
        <w:t>namanya frame yang berarti bingkai, adalah berhubungan</w:t>
      </w:r>
      <w:r>
        <w:rPr>
          <w:rFonts w:cs="Times New Roman"/>
          <w:color w:val="000000"/>
          <w:szCs w:val="24"/>
          <w:shd w:val="clear" w:color="auto" w:fill="FFFFFF"/>
          <w:lang w:val="en-US" w:eastAsia="id-ID"/>
        </w:rPr>
        <w:t xml:space="preserve"> </w:t>
      </w:r>
      <w:r w:rsidRPr="00F23216">
        <w:rPr>
          <w:rFonts w:cs="Times New Roman"/>
          <w:color w:val="000000"/>
          <w:szCs w:val="24"/>
          <w:shd w:val="clear" w:color="auto" w:fill="FFFFFF"/>
          <w:lang w:val="en-US" w:eastAsia="id-ID"/>
        </w:rPr>
        <w:t>dengan pengaturan bingkai sebagai pembentuk jendela tampilan pada browser.</w:t>
      </w:r>
      <w:r>
        <w:rPr>
          <w:rFonts w:cs="Times New Roman"/>
          <w:color w:val="000000"/>
          <w:szCs w:val="24"/>
          <w:shd w:val="clear" w:color="auto" w:fill="FFFFFF"/>
          <w:lang w:val="en-US" w:eastAsia="id-ID"/>
        </w:rPr>
        <w:t xml:space="preserve"> </w:t>
      </w:r>
      <w:r w:rsidRPr="00F23216">
        <w:rPr>
          <w:rFonts w:cs="Times New Roman"/>
          <w:color w:val="000000"/>
          <w:szCs w:val="24"/>
          <w:shd w:val="clear" w:color="auto" w:fill="FFFFFF"/>
          <w:lang w:val="en-US" w:eastAsia="id-ID"/>
        </w:rPr>
        <w:t>Sehingga dapatlah jendela browser dibagi menjadi beberapa frame. Ada tiga</w:t>
      </w:r>
      <w:r>
        <w:rPr>
          <w:rFonts w:cs="Times New Roman"/>
          <w:color w:val="000000"/>
          <w:szCs w:val="24"/>
          <w:shd w:val="clear" w:color="auto" w:fill="FFFFFF"/>
          <w:lang w:val="en-US" w:eastAsia="id-ID"/>
        </w:rPr>
        <w:t xml:space="preserve"> </w:t>
      </w:r>
      <w:r w:rsidRPr="00F23216">
        <w:rPr>
          <w:rFonts w:cs="Times New Roman"/>
          <w:color w:val="000000"/>
          <w:szCs w:val="24"/>
          <w:shd w:val="clear" w:color="auto" w:fill="FFFFFF"/>
          <w:lang w:val="en-US" w:eastAsia="id-ID"/>
        </w:rPr>
        <w:t>pengaturan frame, yaitu secara vertical, horizontal dan komb inasi dari vertical dan</w:t>
      </w:r>
      <w:r>
        <w:rPr>
          <w:rFonts w:cs="Times New Roman"/>
          <w:color w:val="000000"/>
          <w:szCs w:val="24"/>
          <w:shd w:val="clear" w:color="auto" w:fill="FFFFFF"/>
          <w:lang w:val="en-US" w:eastAsia="id-ID"/>
        </w:rPr>
        <w:t xml:space="preserve"> </w:t>
      </w:r>
      <w:r w:rsidRPr="00F23216">
        <w:rPr>
          <w:rFonts w:cs="Times New Roman"/>
          <w:color w:val="000000"/>
          <w:szCs w:val="24"/>
          <w:shd w:val="clear" w:color="auto" w:fill="FFFFFF"/>
          <w:lang w:val="en-US" w:eastAsia="id-ID"/>
        </w:rPr>
        <w:t>horizontal. Script HTM L yang digunakan untuk pengaturan frame maka tidak</w:t>
      </w:r>
      <w:r>
        <w:rPr>
          <w:rFonts w:cs="Times New Roman"/>
          <w:color w:val="000000"/>
          <w:szCs w:val="24"/>
          <w:shd w:val="clear" w:color="auto" w:fill="FFFFFF"/>
          <w:lang w:val="en-US" w:eastAsia="id-ID"/>
        </w:rPr>
        <w:t xml:space="preserve"> </w:t>
      </w:r>
      <w:r w:rsidRPr="00F23216">
        <w:rPr>
          <w:rFonts w:cs="Times New Roman"/>
          <w:color w:val="000000"/>
          <w:szCs w:val="24"/>
          <w:shd w:val="clear" w:color="auto" w:fill="FFFFFF"/>
          <w:lang w:val="en-US" w:eastAsia="id-ID"/>
        </w:rPr>
        <w:t>dapat digunakan untuk membuat halaman tamp ilan web, untuk itu diperlukan file</w:t>
      </w:r>
      <w:r>
        <w:rPr>
          <w:rFonts w:cs="Times New Roman"/>
          <w:color w:val="000000"/>
          <w:szCs w:val="24"/>
          <w:shd w:val="clear" w:color="auto" w:fill="FFFFFF"/>
          <w:lang w:val="en-US" w:eastAsia="id-ID"/>
        </w:rPr>
        <w:t xml:space="preserve"> </w:t>
      </w:r>
      <w:r w:rsidRPr="00F23216">
        <w:rPr>
          <w:rFonts w:cs="Times New Roman"/>
          <w:color w:val="000000"/>
          <w:szCs w:val="24"/>
          <w:shd w:val="clear" w:color="auto" w:fill="FFFFFF"/>
          <w:lang w:val="en-US" w:eastAsia="id-ID"/>
        </w:rPr>
        <w:t>yang berisi script HTM L lain dan disisipkan  kedalam script frame tesebut. Jadi bila</w:t>
      </w:r>
      <w:r>
        <w:rPr>
          <w:rFonts w:cs="Times New Roman"/>
          <w:color w:val="000000"/>
          <w:szCs w:val="24"/>
          <w:shd w:val="clear" w:color="auto" w:fill="FFFFFF"/>
          <w:lang w:val="en-US" w:eastAsia="id-ID"/>
        </w:rPr>
        <w:t xml:space="preserve"> </w:t>
      </w:r>
      <w:r w:rsidRPr="00F23216">
        <w:rPr>
          <w:rFonts w:cs="Times New Roman"/>
          <w:color w:val="000000"/>
          <w:szCs w:val="24"/>
          <w:shd w:val="clear" w:color="auto" w:fill="FFFFFF"/>
          <w:lang w:val="en-US" w:eastAsia="id-ID"/>
        </w:rPr>
        <w:t>ada dua frame maka diperlu kan dua file HTM L. Untuk dapat menyisipkan ketiga</w:t>
      </w:r>
      <w:r>
        <w:rPr>
          <w:rFonts w:cs="Times New Roman"/>
          <w:color w:val="000000"/>
          <w:szCs w:val="24"/>
          <w:shd w:val="clear" w:color="auto" w:fill="FFFFFF"/>
          <w:lang w:val="en-US" w:eastAsia="id-ID"/>
        </w:rPr>
        <w:t xml:space="preserve"> </w:t>
      </w:r>
      <w:r w:rsidRPr="00F23216">
        <w:rPr>
          <w:rFonts w:cs="Times New Roman"/>
          <w:color w:val="000000"/>
          <w:szCs w:val="24"/>
          <w:shd w:val="clear" w:color="auto" w:fill="FFFFFF"/>
          <w:lang w:val="en-US" w:eastAsia="id-ID"/>
        </w:rPr>
        <w:t>file HTM L tesebut kedalam frame, diperlukan nama yang jelas dan benar serta</w:t>
      </w:r>
      <w:r>
        <w:rPr>
          <w:rFonts w:cs="Times New Roman"/>
          <w:color w:val="000000"/>
          <w:szCs w:val="24"/>
          <w:shd w:val="clear" w:color="auto" w:fill="FFFFFF"/>
          <w:lang w:val="en-US" w:eastAsia="id-ID"/>
        </w:rPr>
        <w:t xml:space="preserve"> </w:t>
      </w:r>
      <w:r w:rsidRPr="00F23216">
        <w:rPr>
          <w:rFonts w:cs="Times New Roman"/>
          <w:color w:val="000000"/>
          <w:szCs w:val="24"/>
          <w:shd w:val="clear" w:color="auto" w:fill="FFFFFF"/>
          <w:lang w:val="en-US" w:eastAsia="id-ID"/>
        </w:rPr>
        <w:t>dimana letak folder/ direktorinya, karena informasi tersebut digunakna didalam tag</w:t>
      </w:r>
      <w:r>
        <w:rPr>
          <w:rFonts w:cs="Times New Roman"/>
          <w:color w:val="000000"/>
          <w:szCs w:val="24"/>
          <w:shd w:val="clear" w:color="auto" w:fill="FFFFFF"/>
          <w:lang w:val="en-US" w:eastAsia="id-ID"/>
        </w:rPr>
        <w:t xml:space="preserve"> </w:t>
      </w:r>
      <w:r w:rsidRPr="00F23216">
        <w:rPr>
          <w:rFonts w:cs="Times New Roman"/>
          <w:color w:val="000000"/>
          <w:szCs w:val="24"/>
          <w:shd w:val="clear" w:color="auto" w:fill="FFFFFF"/>
          <w:lang w:val="en-US" w:eastAsia="id-ID"/>
        </w:rPr>
        <w:t>&lt;frameset&gt;.</w:t>
      </w:r>
    </w:p>
    <w:p w14:paraId="62AD878B" w14:textId="577344A6" w:rsidR="00F23216" w:rsidRPr="00C0012B" w:rsidRDefault="00F23216" w:rsidP="00F23216">
      <w:pPr>
        <w:pStyle w:val="Heading2"/>
        <w:numPr>
          <w:ilvl w:val="1"/>
          <w:numId w:val="10"/>
        </w:numPr>
        <w:spacing w:before="0" w:line="360" w:lineRule="auto"/>
        <w:rPr>
          <w:rFonts w:cs="Times New Roman"/>
          <w:b/>
          <w:bCs/>
          <w:szCs w:val="24"/>
        </w:rPr>
      </w:pPr>
      <w:bookmarkStart w:id="5" w:name="_Hlk129985980"/>
      <w:r>
        <w:rPr>
          <w:rFonts w:cs="Times New Roman"/>
          <w:b/>
          <w:bCs/>
          <w:szCs w:val="24"/>
          <w:lang w:val="en-US"/>
        </w:rPr>
        <w:t>Form</w:t>
      </w:r>
    </w:p>
    <w:p w14:paraId="1E62106C" w14:textId="31EAEF1E" w:rsidR="00F23216" w:rsidRDefault="00F23216" w:rsidP="00F23216">
      <w:pPr>
        <w:spacing w:line="360" w:lineRule="auto"/>
        <w:ind w:left="360"/>
        <w:jc w:val="both"/>
        <w:rPr>
          <w:rFonts w:cs="Times New Roman"/>
          <w:color w:val="000000"/>
          <w:szCs w:val="24"/>
          <w:shd w:val="clear" w:color="auto" w:fill="FFFFFF"/>
          <w:lang w:val="en-US" w:eastAsia="id-ID"/>
        </w:rPr>
      </w:pPr>
      <w:r w:rsidRPr="00F23216">
        <w:rPr>
          <w:rFonts w:cs="Times New Roman"/>
          <w:color w:val="000000"/>
          <w:szCs w:val="24"/>
          <w:shd w:val="clear" w:color="auto" w:fill="FFFFFF"/>
          <w:lang w:val="en-US" w:eastAsia="id-ID"/>
        </w:rPr>
        <w:t xml:space="preserve">Di gunakan </w:t>
      </w:r>
      <w:bookmarkEnd w:id="5"/>
      <w:r w:rsidRPr="00F23216">
        <w:rPr>
          <w:rFonts w:cs="Times New Roman"/>
          <w:color w:val="000000"/>
          <w:szCs w:val="24"/>
          <w:shd w:val="clear" w:color="auto" w:fill="FFFFFF"/>
          <w:lang w:val="en-US" w:eastAsia="id-ID"/>
        </w:rPr>
        <w:t>untuk menerima informasi atau meminta umpan balik dari user da</w:t>
      </w:r>
      <w:r>
        <w:rPr>
          <w:rFonts w:cs="Times New Roman"/>
          <w:color w:val="000000"/>
          <w:szCs w:val="24"/>
          <w:shd w:val="clear" w:color="auto" w:fill="FFFFFF"/>
          <w:lang w:val="en-US" w:eastAsia="id-ID"/>
        </w:rPr>
        <w:t xml:space="preserve">n </w:t>
      </w:r>
      <w:r w:rsidRPr="00F23216">
        <w:rPr>
          <w:rFonts w:cs="Times New Roman"/>
          <w:color w:val="000000"/>
          <w:szCs w:val="24"/>
          <w:shd w:val="clear" w:color="auto" w:fill="FFFFFF"/>
          <w:lang w:val="en-US" w:eastAsia="id-ID"/>
        </w:rPr>
        <w:t>memproses informasi tersebut di server</w:t>
      </w:r>
      <w:r>
        <w:rPr>
          <w:rFonts w:cs="Times New Roman"/>
          <w:color w:val="000000"/>
          <w:szCs w:val="24"/>
          <w:shd w:val="clear" w:color="auto" w:fill="FFFFFF"/>
          <w:lang w:val="en-US" w:eastAsia="id-ID"/>
        </w:rPr>
        <w:t xml:space="preserve">. </w:t>
      </w:r>
      <w:r w:rsidRPr="00F23216">
        <w:rPr>
          <w:rFonts w:cs="Times New Roman"/>
          <w:color w:val="000000"/>
          <w:szCs w:val="24"/>
          <w:shd w:val="clear" w:color="auto" w:fill="FFFFFF"/>
          <w:lang w:val="en-US" w:eastAsia="id-ID"/>
        </w:rPr>
        <w:t>Standar penulisan:</w:t>
      </w:r>
    </w:p>
    <w:p w14:paraId="1CE41AF5" w14:textId="53D409FC" w:rsidR="00F23216" w:rsidRDefault="00F23216" w:rsidP="00F23216">
      <w:pPr>
        <w:spacing w:line="360" w:lineRule="auto"/>
        <w:ind w:left="360"/>
        <w:jc w:val="both"/>
        <w:rPr>
          <w:rFonts w:cs="Times New Roman"/>
          <w:color w:val="000000"/>
          <w:szCs w:val="24"/>
          <w:shd w:val="clear" w:color="auto" w:fill="FFFFFF"/>
          <w:lang w:val="en-US" w:eastAsia="id-ID"/>
        </w:rPr>
      </w:pPr>
      <w:r>
        <w:rPr>
          <w:noProof/>
        </w:rPr>
        <w:drawing>
          <wp:inline distT="0" distB="0" distL="0" distR="0" wp14:anchorId="2D49AE39" wp14:editId="3A9DD3D3">
            <wp:extent cx="4067175" cy="457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67175" cy="457200"/>
                    </a:xfrm>
                    <a:prstGeom prst="rect">
                      <a:avLst/>
                    </a:prstGeom>
                  </pic:spPr>
                </pic:pic>
              </a:graphicData>
            </a:graphic>
          </wp:inline>
        </w:drawing>
      </w:r>
    </w:p>
    <w:p w14:paraId="088FFB91" w14:textId="051A02BF" w:rsidR="00F23216" w:rsidRDefault="00F23216" w:rsidP="00F23216">
      <w:pPr>
        <w:pStyle w:val="ListParagraph"/>
        <w:numPr>
          <w:ilvl w:val="0"/>
          <w:numId w:val="18"/>
        </w:numPr>
        <w:spacing w:line="360" w:lineRule="auto"/>
        <w:jc w:val="both"/>
        <w:rPr>
          <w:rFonts w:cs="Times New Roman"/>
          <w:b/>
          <w:bCs/>
          <w:color w:val="000000"/>
          <w:szCs w:val="24"/>
          <w:shd w:val="clear" w:color="auto" w:fill="FFFFFF"/>
          <w:lang w:val="en-US" w:eastAsia="id-ID"/>
        </w:rPr>
      </w:pPr>
      <w:r>
        <w:rPr>
          <w:rFonts w:cs="Times New Roman"/>
          <w:b/>
          <w:bCs/>
          <w:color w:val="000000"/>
          <w:szCs w:val="24"/>
          <w:shd w:val="clear" w:color="auto" w:fill="FFFFFF"/>
          <w:lang w:val="en-US" w:eastAsia="id-ID"/>
        </w:rPr>
        <w:t>Elemen Form</w:t>
      </w:r>
    </w:p>
    <w:p w14:paraId="51E81F5E" w14:textId="3911276C" w:rsidR="00F23216" w:rsidRDefault="00F23216" w:rsidP="00F23216">
      <w:pPr>
        <w:pStyle w:val="ListParagraph"/>
        <w:spacing w:line="360" w:lineRule="auto"/>
        <w:jc w:val="both"/>
        <w:rPr>
          <w:rFonts w:cs="Times New Roman"/>
          <w:color w:val="000000"/>
          <w:szCs w:val="24"/>
          <w:shd w:val="clear" w:color="auto" w:fill="FFFFFF"/>
          <w:lang w:val="en-US" w:eastAsia="id-ID"/>
        </w:rPr>
      </w:pPr>
      <w:r w:rsidRPr="00F23216">
        <w:rPr>
          <w:rFonts w:cs="Times New Roman"/>
          <w:color w:val="000000"/>
          <w:szCs w:val="24"/>
          <w:shd w:val="clear" w:color="auto" w:fill="FFFFFF"/>
          <w:lang w:val="en-US" w:eastAsia="id-ID"/>
        </w:rPr>
        <w:t>Tag &lt;FORM&gt; d igunakan untuk membuat form dalam document HTML</w:t>
      </w:r>
    </w:p>
    <w:p w14:paraId="6222259C" w14:textId="1526C15D" w:rsidR="00F23216" w:rsidRDefault="00F23216" w:rsidP="00F23216">
      <w:pPr>
        <w:pStyle w:val="ListParagraph"/>
        <w:spacing w:line="360" w:lineRule="auto"/>
        <w:jc w:val="both"/>
        <w:rPr>
          <w:rFonts w:cs="Times New Roman"/>
          <w:color w:val="000000"/>
          <w:szCs w:val="24"/>
          <w:shd w:val="clear" w:color="auto" w:fill="FFFFFF"/>
          <w:lang w:val="en-US" w:eastAsia="id-ID"/>
        </w:rPr>
      </w:pPr>
      <w:r w:rsidRPr="00F23216">
        <w:rPr>
          <w:noProof/>
        </w:rPr>
        <w:drawing>
          <wp:inline distT="0" distB="0" distL="0" distR="0" wp14:anchorId="12C98A6A" wp14:editId="58CFB330">
            <wp:extent cx="4438650" cy="342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8650" cy="342900"/>
                    </a:xfrm>
                    <a:prstGeom prst="rect">
                      <a:avLst/>
                    </a:prstGeom>
                  </pic:spPr>
                </pic:pic>
              </a:graphicData>
            </a:graphic>
          </wp:inline>
        </w:drawing>
      </w:r>
    </w:p>
    <w:p w14:paraId="4144FD66" w14:textId="2DCDA17C" w:rsidR="00F23216" w:rsidRPr="00F23216" w:rsidRDefault="00F23216" w:rsidP="00F23216">
      <w:pPr>
        <w:pStyle w:val="ListParagraph"/>
        <w:spacing w:line="360" w:lineRule="auto"/>
        <w:jc w:val="both"/>
        <w:rPr>
          <w:rFonts w:cs="Times New Roman"/>
          <w:color w:val="000000"/>
          <w:szCs w:val="24"/>
          <w:shd w:val="clear" w:color="auto" w:fill="FFFFFF"/>
          <w:lang w:val="en-US" w:eastAsia="id-ID"/>
        </w:rPr>
      </w:pPr>
      <w:r w:rsidRPr="00F23216">
        <w:rPr>
          <w:noProof/>
        </w:rPr>
        <w:lastRenderedPageBreak/>
        <w:drawing>
          <wp:inline distT="0" distB="0" distL="0" distR="0" wp14:anchorId="0B045076" wp14:editId="3F8F69A7">
            <wp:extent cx="4429125" cy="1905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29125" cy="1905000"/>
                    </a:xfrm>
                    <a:prstGeom prst="rect">
                      <a:avLst/>
                    </a:prstGeom>
                  </pic:spPr>
                </pic:pic>
              </a:graphicData>
            </a:graphic>
          </wp:inline>
        </w:drawing>
      </w:r>
    </w:p>
    <w:p w14:paraId="4AE05585" w14:textId="4CDB679D" w:rsidR="00514A31" w:rsidRDefault="00F23216" w:rsidP="00F23216">
      <w:pPr>
        <w:pStyle w:val="ListParagraph"/>
        <w:numPr>
          <w:ilvl w:val="0"/>
          <w:numId w:val="18"/>
        </w:numPr>
        <w:spacing w:line="360" w:lineRule="auto"/>
        <w:jc w:val="both"/>
        <w:rPr>
          <w:rFonts w:cs="Times New Roman"/>
          <w:b/>
          <w:bCs/>
          <w:color w:val="000000"/>
          <w:szCs w:val="24"/>
          <w:shd w:val="clear" w:color="auto" w:fill="FFFFFF"/>
          <w:lang w:val="en-US" w:eastAsia="id-ID"/>
        </w:rPr>
      </w:pPr>
      <w:r>
        <w:rPr>
          <w:rFonts w:cs="Times New Roman"/>
          <w:b/>
          <w:bCs/>
          <w:color w:val="000000"/>
          <w:szCs w:val="24"/>
          <w:shd w:val="clear" w:color="auto" w:fill="FFFFFF"/>
          <w:lang w:val="en-US" w:eastAsia="id-ID"/>
        </w:rPr>
        <w:t>HTML input elemen</w:t>
      </w:r>
    </w:p>
    <w:p w14:paraId="1822D8B1" w14:textId="4F6A3BF4" w:rsidR="00F23216" w:rsidRDefault="00F23216" w:rsidP="00F23216">
      <w:pPr>
        <w:pStyle w:val="ListParagraph"/>
        <w:spacing w:line="360" w:lineRule="auto"/>
        <w:jc w:val="both"/>
        <w:rPr>
          <w:rFonts w:cs="Times New Roman"/>
          <w:color w:val="000000"/>
          <w:szCs w:val="24"/>
          <w:shd w:val="clear" w:color="auto" w:fill="FFFFFF"/>
          <w:lang w:val="en-US" w:eastAsia="id-ID"/>
        </w:rPr>
      </w:pPr>
      <w:r w:rsidRPr="00F23216">
        <w:rPr>
          <w:rFonts w:cs="Times New Roman"/>
          <w:color w:val="000000"/>
          <w:szCs w:val="24"/>
          <w:shd w:val="clear" w:color="auto" w:fill="FFFFFF"/>
          <w:lang w:val="en-US" w:eastAsia="id-ID"/>
        </w:rPr>
        <w:t>Pada saat membuat form anda bisa meletakkan control-control pada form</w:t>
      </w:r>
      <w:r>
        <w:rPr>
          <w:rFonts w:cs="Times New Roman"/>
          <w:color w:val="000000"/>
          <w:szCs w:val="24"/>
          <w:shd w:val="clear" w:color="auto" w:fill="FFFFFF"/>
          <w:lang w:val="en-US" w:eastAsia="id-ID"/>
        </w:rPr>
        <w:t xml:space="preserve"> </w:t>
      </w:r>
      <w:r w:rsidRPr="00F23216">
        <w:rPr>
          <w:rFonts w:cs="Times New Roman"/>
          <w:color w:val="000000"/>
          <w:szCs w:val="24"/>
          <w:shd w:val="clear" w:color="auto" w:fill="FFFFFF"/>
          <w:lang w:val="en-US" w:eastAsia="id-ID"/>
        </w:rPr>
        <w:t>untuk memperbolehkan inputan dari user . semua control biasanya di letakkan di</w:t>
      </w:r>
      <w:r>
        <w:rPr>
          <w:rFonts w:cs="Times New Roman"/>
          <w:color w:val="000000"/>
          <w:szCs w:val="24"/>
          <w:shd w:val="clear" w:color="auto" w:fill="FFFFFF"/>
          <w:lang w:val="en-US" w:eastAsia="id-ID"/>
        </w:rPr>
        <w:t xml:space="preserve"> </w:t>
      </w:r>
      <w:r w:rsidRPr="00F23216">
        <w:rPr>
          <w:rFonts w:cs="Times New Roman"/>
          <w:color w:val="000000"/>
          <w:szCs w:val="24"/>
          <w:shd w:val="clear" w:color="auto" w:fill="FFFFFF"/>
          <w:lang w:val="en-US" w:eastAsia="id-ID"/>
        </w:rPr>
        <w:t>antara tag &lt;FORM&gt;&lt;/FORM &gt; tapi anda juga bias meletakkan control diluar tag</w:t>
      </w:r>
      <w:r>
        <w:rPr>
          <w:rFonts w:cs="Times New Roman"/>
          <w:color w:val="000000"/>
          <w:szCs w:val="24"/>
          <w:shd w:val="clear" w:color="auto" w:fill="FFFFFF"/>
          <w:lang w:val="en-US" w:eastAsia="id-ID"/>
        </w:rPr>
        <w:t xml:space="preserve"> </w:t>
      </w:r>
      <w:r w:rsidRPr="00F23216">
        <w:rPr>
          <w:rFonts w:cs="Times New Roman"/>
          <w:color w:val="000000"/>
          <w:szCs w:val="24"/>
          <w:shd w:val="clear" w:color="auto" w:fill="FFFFFF"/>
          <w:lang w:val="en-US" w:eastAsia="id-ID"/>
        </w:rPr>
        <w:t>tersebut. Untuk menambahkan control gunakan tag &lt;input&gt;.Berikut macam-macam component input:</w:t>
      </w:r>
    </w:p>
    <w:p w14:paraId="398ADFB3" w14:textId="42D71294" w:rsidR="00F23216" w:rsidRDefault="001A0DFA" w:rsidP="00F23216">
      <w:pPr>
        <w:pStyle w:val="ListParagraph"/>
        <w:numPr>
          <w:ilvl w:val="0"/>
          <w:numId w:val="19"/>
        </w:numPr>
        <w:spacing w:line="360" w:lineRule="auto"/>
        <w:jc w:val="both"/>
        <w:rPr>
          <w:rFonts w:cs="Times New Roman"/>
          <w:b/>
          <w:bCs/>
          <w:color w:val="000000"/>
          <w:szCs w:val="24"/>
          <w:shd w:val="clear" w:color="auto" w:fill="FFFFFF"/>
          <w:lang w:val="en-US" w:eastAsia="id-ID"/>
        </w:rPr>
      </w:pPr>
      <w:r>
        <w:rPr>
          <w:rFonts w:cs="Times New Roman"/>
          <w:b/>
          <w:bCs/>
          <w:color w:val="000000"/>
          <w:szCs w:val="24"/>
          <w:shd w:val="clear" w:color="auto" w:fill="FFFFFF"/>
          <w:lang w:val="en-US" w:eastAsia="id-ID"/>
        </w:rPr>
        <w:t>Textbox</w:t>
      </w:r>
    </w:p>
    <w:p w14:paraId="4FF08132" w14:textId="7791DC18" w:rsidR="001A0DFA" w:rsidRDefault="001A0DFA" w:rsidP="001A0DFA">
      <w:pPr>
        <w:pStyle w:val="ListParagraph"/>
        <w:spacing w:line="360" w:lineRule="auto"/>
        <w:ind w:left="1080"/>
        <w:jc w:val="both"/>
        <w:rPr>
          <w:rFonts w:cs="Times New Roman"/>
          <w:color w:val="000000"/>
          <w:szCs w:val="24"/>
          <w:shd w:val="clear" w:color="auto" w:fill="FFFFFF"/>
          <w:lang w:val="en-US" w:eastAsia="id-ID"/>
        </w:rPr>
      </w:pPr>
      <w:r w:rsidRPr="001A0DFA">
        <w:rPr>
          <w:rFonts w:cs="Times New Roman"/>
          <w:color w:val="000000"/>
          <w:szCs w:val="24"/>
          <w:shd w:val="clear" w:color="auto" w:fill="FFFFFF"/>
          <w:lang w:val="en-US" w:eastAsia="id-ID"/>
        </w:rPr>
        <w:t>Untuk membuat sigle line text control. Attribute size digunakan untuk</w:t>
      </w:r>
      <w:r>
        <w:rPr>
          <w:rFonts w:cs="Times New Roman"/>
          <w:color w:val="000000"/>
          <w:szCs w:val="24"/>
          <w:shd w:val="clear" w:color="auto" w:fill="FFFFFF"/>
          <w:lang w:val="en-US" w:eastAsia="id-ID"/>
        </w:rPr>
        <w:t xml:space="preserve"> </w:t>
      </w:r>
      <w:r w:rsidRPr="001A0DFA">
        <w:rPr>
          <w:rFonts w:cs="Times New Roman"/>
          <w:color w:val="000000"/>
          <w:szCs w:val="24"/>
          <w:shd w:val="clear" w:color="auto" w:fill="FFFFFF"/>
          <w:lang w:val="en-US" w:eastAsia="id-ID"/>
        </w:rPr>
        <w:t>menentukan jumlah character yang bisa ditampilkan, sementara maxlength</w:t>
      </w:r>
      <w:r>
        <w:rPr>
          <w:rFonts w:cs="Times New Roman"/>
          <w:color w:val="000000"/>
          <w:szCs w:val="24"/>
          <w:shd w:val="clear" w:color="auto" w:fill="FFFFFF"/>
          <w:lang w:val="en-US" w:eastAsia="id-ID"/>
        </w:rPr>
        <w:t xml:space="preserve"> </w:t>
      </w:r>
      <w:r w:rsidRPr="001A0DFA">
        <w:rPr>
          <w:rFonts w:cs="Times New Roman"/>
          <w:color w:val="000000"/>
          <w:szCs w:val="24"/>
          <w:shd w:val="clear" w:color="auto" w:fill="FFFFFF"/>
          <w:lang w:val="en-US" w:eastAsia="id-ID"/>
        </w:rPr>
        <w:t>attribute digunakan untuk menentukan maximu m character yang bisa di</w:t>
      </w:r>
      <w:r>
        <w:rPr>
          <w:rFonts w:cs="Times New Roman"/>
          <w:color w:val="000000"/>
          <w:szCs w:val="24"/>
          <w:shd w:val="clear" w:color="auto" w:fill="FFFFFF"/>
          <w:lang w:val="en-US" w:eastAsia="id-ID"/>
        </w:rPr>
        <w:t xml:space="preserve"> </w:t>
      </w:r>
      <w:r w:rsidRPr="001A0DFA">
        <w:rPr>
          <w:rFonts w:cs="Times New Roman"/>
          <w:color w:val="000000"/>
          <w:szCs w:val="24"/>
          <w:shd w:val="clear" w:color="auto" w:fill="FFFFFF"/>
          <w:lang w:val="en-US" w:eastAsia="id-ID"/>
        </w:rPr>
        <w:t>masukkan.</w:t>
      </w:r>
      <w:r>
        <w:rPr>
          <w:rFonts w:cs="Times New Roman"/>
          <w:color w:val="000000"/>
          <w:szCs w:val="24"/>
          <w:shd w:val="clear" w:color="auto" w:fill="FFFFFF"/>
          <w:lang w:val="en-US" w:eastAsia="id-ID"/>
        </w:rPr>
        <w:t xml:space="preserve"> </w:t>
      </w:r>
      <w:r w:rsidRPr="001A0DFA">
        <w:rPr>
          <w:rFonts w:cs="Times New Roman"/>
          <w:color w:val="000000"/>
          <w:szCs w:val="24"/>
          <w:shd w:val="clear" w:color="auto" w:fill="FFFFFF"/>
          <w:lang w:val="en-US" w:eastAsia="id-ID"/>
        </w:rPr>
        <w:t>Contoh Penulisan syntax textbox :</w:t>
      </w:r>
    </w:p>
    <w:p w14:paraId="31B5842C" w14:textId="7AD52FCA" w:rsidR="001A0DFA" w:rsidRPr="001A0DFA" w:rsidRDefault="001A0DFA" w:rsidP="001A0DFA">
      <w:pPr>
        <w:pStyle w:val="ListParagraph"/>
        <w:spacing w:line="360" w:lineRule="auto"/>
        <w:ind w:left="1080"/>
        <w:jc w:val="both"/>
        <w:rPr>
          <w:rFonts w:cs="Times New Roman"/>
          <w:color w:val="000000"/>
          <w:szCs w:val="24"/>
          <w:shd w:val="clear" w:color="auto" w:fill="FFFFFF"/>
          <w:lang w:val="en-US" w:eastAsia="id-ID"/>
        </w:rPr>
      </w:pPr>
      <w:r>
        <w:rPr>
          <w:noProof/>
        </w:rPr>
        <w:drawing>
          <wp:inline distT="0" distB="0" distL="0" distR="0" wp14:anchorId="5F9744F4" wp14:editId="493D261F">
            <wp:extent cx="4257675" cy="561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7675" cy="561975"/>
                    </a:xfrm>
                    <a:prstGeom prst="rect">
                      <a:avLst/>
                    </a:prstGeom>
                  </pic:spPr>
                </pic:pic>
              </a:graphicData>
            </a:graphic>
          </wp:inline>
        </w:drawing>
      </w:r>
    </w:p>
    <w:p w14:paraId="0CBCE406" w14:textId="4D763256" w:rsidR="001A0DFA" w:rsidRDefault="001A0DFA" w:rsidP="00F23216">
      <w:pPr>
        <w:pStyle w:val="ListParagraph"/>
        <w:numPr>
          <w:ilvl w:val="0"/>
          <w:numId w:val="19"/>
        </w:numPr>
        <w:spacing w:line="360" w:lineRule="auto"/>
        <w:jc w:val="both"/>
        <w:rPr>
          <w:rFonts w:cs="Times New Roman"/>
          <w:b/>
          <w:bCs/>
          <w:color w:val="000000"/>
          <w:szCs w:val="24"/>
          <w:shd w:val="clear" w:color="auto" w:fill="FFFFFF"/>
          <w:lang w:val="en-US" w:eastAsia="id-ID"/>
        </w:rPr>
      </w:pPr>
      <w:r>
        <w:rPr>
          <w:rFonts w:cs="Times New Roman"/>
          <w:b/>
          <w:bCs/>
          <w:color w:val="000000"/>
          <w:szCs w:val="24"/>
          <w:shd w:val="clear" w:color="auto" w:fill="FFFFFF"/>
          <w:lang w:val="en-US" w:eastAsia="id-ID"/>
        </w:rPr>
        <w:t>Submit and Reset</w:t>
      </w:r>
    </w:p>
    <w:p w14:paraId="4A75DBB1" w14:textId="1DCDBF80" w:rsidR="001A0DFA" w:rsidRPr="001A0DFA" w:rsidRDefault="001A0DFA" w:rsidP="001A0DFA">
      <w:pPr>
        <w:pStyle w:val="ListParagraph"/>
        <w:spacing w:line="360" w:lineRule="auto"/>
        <w:ind w:left="1080"/>
        <w:jc w:val="both"/>
        <w:rPr>
          <w:rFonts w:cs="Times New Roman"/>
          <w:color w:val="000000"/>
          <w:szCs w:val="24"/>
          <w:shd w:val="clear" w:color="auto" w:fill="FFFFFF"/>
          <w:lang w:val="en-US" w:eastAsia="id-ID"/>
        </w:rPr>
      </w:pPr>
      <w:r w:rsidRPr="001A0DFA">
        <w:rPr>
          <w:rFonts w:cs="Times New Roman"/>
          <w:color w:val="000000"/>
          <w:szCs w:val="24"/>
          <w:shd w:val="clear" w:color="auto" w:fill="FFFFFF"/>
          <w:lang w:val="en-US" w:eastAsia="id-ID"/>
        </w:rPr>
        <w:t>Tombol Submit: digunakan ketika user mengisi form dan ingin mengirimkan</w:t>
      </w:r>
      <w:r>
        <w:rPr>
          <w:rFonts w:cs="Times New Roman"/>
          <w:color w:val="000000"/>
          <w:szCs w:val="24"/>
          <w:shd w:val="clear" w:color="auto" w:fill="FFFFFF"/>
          <w:lang w:val="en-US" w:eastAsia="id-ID"/>
        </w:rPr>
        <w:t xml:space="preserve"> </w:t>
      </w:r>
      <w:r w:rsidRPr="001A0DFA">
        <w:rPr>
          <w:rFonts w:cs="Times New Roman"/>
          <w:color w:val="000000"/>
          <w:szCs w:val="24"/>
          <w:shd w:val="clear" w:color="auto" w:fill="FFFFFF"/>
          <w:lang w:val="en-US" w:eastAsia="id-ID"/>
        </w:rPr>
        <w:t>ke server, sedangkan Tombol Reset: digunakan ketika user ingi</w:t>
      </w:r>
      <w:r>
        <w:rPr>
          <w:rFonts w:cs="Times New Roman"/>
          <w:color w:val="000000"/>
          <w:szCs w:val="24"/>
          <w:shd w:val="clear" w:color="auto" w:fill="FFFFFF"/>
          <w:lang w:val="en-US" w:eastAsia="id-ID"/>
        </w:rPr>
        <w:t xml:space="preserve">n </w:t>
      </w:r>
      <w:r w:rsidRPr="001A0DFA">
        <w:rPr>
          <w:rFonts w:cs="Times New Roman"/>
          <w:color w:val="000000"/>
          <w:szCs w:val="24"/>
          <w:shd w:val="clear" w:color="auto" w:fill="FFFFFF"/>
          <w:lang w:val="en-US" w:eastAsia="id-ID"/>
        </w:rPr>
        <w:t>menghapus/mengosongkan semua masukan yang ditulis dalam form</w:t>
      </w:r>
      <w:r>
        <w:rPr>
          <w:rFonts w:cs="Times New Roman"/>
          <w:color w:val="000000"/>
          <w:szCs w:val="24"/>
          <w:shd w:val="clear" w:color="auto" w:fill="FFFFFF"/>
          <w:lang w:val="en-US" w:eastAsia="id-ID"/>
        </w:rPr>
        <w:t>.</w:t>
      </w:r>
    </w:p>
    <w:p w14:paraId="4E203BAC" w14:textId="79385ADA" w:rsidR="001A0DFA" w:rsidRDefault="001A0DFA" w:rsidP="00F23216">
      <w:pPr>
        <w:pStyle w:val="ListParagraph"/>
        <w:numPr>
          <w:ilvl w:val="0"/>
          <w:numId w:val="19"/>
        </w:numPr>
        <w:spacing w:line="360" w:lineRule="auto"/>
        <w:jc w:val="both"/>
        <w:rPr>
          <w:rFonts w:cs="Times New Roman"/>
          <w:b/>
          <w:bCs/>
          <w:color w:val="000000"/>
          <w:szCs w:val="24"/>
          <w:shd w:val="clear" w:color="auto" w:fill="FFFFFF"/>
          <w:lang w:val="en-US" w:eastAsia="id-ID"/>
        </w:rPr>
      </w:pPr>
      <w:r>
        <w:rPr>
          <w:rFonts w:cs="Times New Roman"/>
          <w:b/>
          <w:bCs/>
          <w:color w:val="000000"/>
          <w:szCs w:val="24"/>
          <w:shd w:val="clear" w:color="auto" w:fill="FFFFFF"/>
          <w:lang w:val="en-US" w:eastAsia="id-ID"/>
        </w:rPr>
        <w:t>Checkbox</w:t>
      </w:r>
    </w:p>
    <w:p w14:paraId="020256BC" w14:textId="30C309DC" w:rsidR="001A0DFA" w:rsidRPr="001A0DFA" w:rsidRDefault="001A0DFA" w:rsidP="001A0DFA">
      <w:pPr>
        <w:pStyle w:val="ListParagraph"/>
        <w:spacing w:line="360" w:lineRule="auto"/>
        <w:ind w:left="1080"/>
        <w:jc w:val="both"/>
        <w:rPr>
          <w:rFonts w:cs="Times New Roman"/>
          <w:color w:val="000000"/>
          <w:szCs w:val="24"/>
          <w:shd w:val="clear" w:color="auto" w:fill="FFFFFF"/>
          <w:lang w:val="en-US" w:eastAsia="id-ID"/>
        </w:rPr>
      </w:pPr>
      <w:r w:rsidRPr="001A0DFA">
        <w:rPr>
          <w:rFonts w:cs="Times New Roman"/>
          <w:color w:val="000000"/>
          <w:szCs w:val="24"/>
          <w:shd w:val="clear" w:color="auto" w:fill="FFFFFF"/>
          <w:lang w:val="en-US" w:eastAsia="id-ID"/>
        </w:rPr>
        <w:t>digunakan Untuk memberi beberapa pilihan kepada user</w:t>
      </w:r>
      <w:r>
        <w:rPr>
          <w:rFonts w:cs="Times New Roman"/>
          <w:color w:val="000000"/>
          <w:szCs w:val="24"/>
          <w:shd w:val="clear" w:color="auto" w:fill="FFFFFF"/>
          <w:lang w:val="en-US" w:eastAsia="id-ID"/>
        </w:rPr>
        <w:t>.</w:t>
      </w:r>
    </w:p>
    <w:p w14:paraId="56FC91CA" w14:textId="455E0095" w:rsidR="001A0DFA" w:rsidRDefault="001A0DFA" w:rsidP="00F23216">
      <w:pPr>
        <w:pStyle w:val="ListParagraph"/>
        <w:numPr>
          <w:ilvl w:val="0"/>
          <w:numId w:val="19"/>
        </w:numPr>
        <w:spacing w:line="360" w:lineRule="auto"/>
        <w:jc w:val="both"/>
        <w:rPr>
          <w:rFonts w:cs="Times New Roman"/>
          <w:b/>
          <w:bCs/>
          <w:color w:val="000000"/>
          <w:szCs w:val="24"/>
          <w:shd w:val="clear" w:color="auto" w:fill="FFFFFF"/>
          <w:lang w:val="en-US" w:eastAsia="id-ID"/>
        </w:rPr>
      </w:pPr>
      <w:r>
        <w:rPr>
          <w:rFonts w:cs="Times New Roman"/>
          <w:b/>
          <w:bCs/>
          <w:color w:val="000000"/>
          <w:szCs w:val="24"/>
          <w:shd w:val="clear" w:color="auto" w:fill="FFFFFF"/>
          <w:lang w:val="en-US" w:eastAsia="id-ID"/>
        </w:rPr>
        <w:t>Radio Button</w:t>
      </w:r>
    </w:p>
    <w:p w14:paraId="42492ECB" w14:textId="6848B501" w:rsidR="001A0DFA" w:rsidRPr="001A0DFA" w:rsidRDefault="001A0DFA" w:rsidP="001A0DFA">
      <w:pPr>
        <w:pStyle w:val="ListParagraph"/>
        <w:spacing w:line="360" w:lineRule="auto"/>
        <w:ind w:left="1080"/>
        <w:jc w:val="both"/>
        <w:rPr>
          <w:rFonts w:cs="Times New Roman"/>
          <w:color w:val="000000"/>
          <w:szCs w:val="24"/>
          <w:shd w:val="clear" w:color="auto" w:fill="FFFFFF"/>
          <w:lang w:val="en-US" w:eastAsia="id-ID"/>
        </w:rPr>
      </w:pPr>
      <w:r w:rsidRPr="001A0DFA">
        <w:rPr>
          <w:rFonts w:cs="Times New Roman"/>
          <w:color w:val="000000"/>
          <w:szCs w:val="24"/>
          <w:shd w:val="clear" w:color="auto" w:fill="FFFFFF"/>
          <w:lang w:val="en-US" w:eastAsia="id-ID"/>
        </w:rPr>
        <w:t>Fungsi: Untuk memberi (hanya) satu pilihan kepada user, Setiap radio button</w:t>
      </w:r>
      <w:r>
        <w:rPr>
          <w:rFonts w:cs="Times New Roman"/>
          <w:color w:val="000000"/>
          <w:szCs w:val="24"/>
          <w:shd w:val="clear" w:color="auto" w:fill="FFFFFF"/>
          <w:lang w:val="en-US" w:eastAsia="id-ID"/>
        </w:rPr>
        <w:t xml:space="preserve"> </w:t>
      </w:r>
      <w:r w:rsidRPr="001A0DFA">
        <w:rPr>
          <w:rFonts w:cs="Times New Roman"/>
          <w:color w:val="000000"/>
          <w:szCs w:val="24"/>
          <w:shd w:val="clear" w:color="auto" w:fill="FFFFFF"/>
          <w:lang w:val="en-US" w:eastAsia="id-ID"/>
        </w:rPr>
        <w:t xml:space="preserve">control harus memiliki nama yang sama, sehingga user hanya </w:t>
      </w:r>
      <w:r w:rsidRPr="001A0DFA">
        <w:rPr>
          <w:rFonts w:cs="Times New Roman"/>
          <w:color w:val="000000"/>
          <w:szCs w:val="24"/>
          <w:shd w:val="clear" w:color="auto" w:fill="FFFFFF"/>
          <w:lang w:val="en-US" w:eastAsia="id-ID"/>
        </w:rPr>
        <w:lastRenderedPageBreak/>
        <w:t>bisa memilih</w:t>
      </w:r>
      <w:r>
        <w:rPr>
          <w:rFonts w:cs="Times New Roman"/>
          <w:color w:val="000000"/>
          <w:szCs w:val="24"/>
          <w:shd w:val="clear" w:color="auto" w:fill="FFFFFF"/>
          <w:lang w:val="en-US" w:eastAsia="id-ID"/>
        </w:rPr>
        <w:t xml:space="preserve"> </w:t>
      </w:r>
      <w:r w:rsidRPr="001A0DFA">
        <w:rPr>
          <w:rFonts w:cs="Times New Roman"/>
          <w:color w:val="000000"/>
          <w:szCs w:val="24"/>
          <w:shd w:val="clear" w:color="auto" w:fill="FFFFFF"/>
          <w:lang w:val="en-US" w:eastAsia="id-ID"/>
        </w:rPr>
        <w:t>satu option saja. Radio button juga harus secara explisit</w:t>
      </w:r>
      <w:r>
        <w:rPr>
          <w:rFonts w:cs="Times New Roman"/>
          <w:color w:val="000000"/>
          <w:szCs w:val="24"/>
          <w:shd w:val="clear" w:color="auto" w:fill="FFFFFF"/>
          <w:lang w:val="en-US" w:eastAsia="id-ID"/>
        </w:rPr>
        <w:t xml:space="preserve"> </w:t>
      </w:r>
      <w:r w:rsidRPr="001A0DFA">
        <w:rPr>
          <w:rFonts w:cs="Times New Roman"/>
          <w:color w:val="000000"/>
          <w:szCs w:val="24"/>
          <w:shd w:val="clear" w:color="auto" w:fill="FFFFFF"/>
          <w:lang w:val="en-US" w:eastAsia="id-ID"/>
        </w:rPr>
        <w:t>memberikan nilai ke</w:t>
      </w:r>
      <w:r>
        <w:rPr>
          <w:rFonts w:cs="Times New Roman"/>
          <w:color w:val="000000"/>
          <w:szCs w:val="24"/>
          <w:shd w:val="clear" w:color="auto" w:fill="FFFFFF"/>
          <w:lang w:val="en-US" w:eastAsia="id-ID"/>
        </w:rPr>
        <w:t xml:space="preserve"> </w:t>
      </w:r>
      <w:r w:rsidRPr="001A0DFA">
        <w:rPr>
          <w:rFonts w:cs="Times New Roman"/>
          <w:color w:val="000000"/>
          <w:szCs w:val="24"/>
          <w:shd w:val="clear" w:color="auto" w:fill="FFFFFF"/>
          <w:lang w:val="en-US" w:eastAsia="id-ID"/>
        </w:rPr>
        <w:t>atribut value.</w:t>
      </w:r>
    </w:p>
    <w:p w14:paraId="38F18E38" w14:textId="4854DAAE" w:rsidR="001A0DFA" w:rsidRDefault="001A0DFA" w:rsidP="00F23216">
      <w:pPr>
        <w:pStyle w:val="ListParagraph"/>
        <w:numPr>
          <w:ilvl w:val="0"/>
          <w:numId w:val="19"/>
        </w:numPr>
        <w:spacing w:line="360" w:lineRule="auto"/>
        <w:jc w:val="both"/>
        <w:rPr>
          <w:rFonts w:cs="Times New Roman"/>
          <w:b/>
          <w:bCs/>
          <w:color w:val="000000"/>
          <w:szCs w:val="24"/>
          <w:shd w:val="clear" w:color="auto" w:fill="FFFFFF"/>
          <w:lang w:val="en-US" w:eastAsia="id-ID"/>
        </w:rPr>
      </w:pPr>
      <w:r>
        <w:rPr>
          <w:rFonts w:cs="Times New Roman"/>
          <w:b/>
          <w:bCs/>
          <w:color w:val="000000"/>
          <w:szCs w:val="24"/>
          <w:shd w:val="clear" w:color="auto" w:fill="FFFFFF"/>
          <w:lang w:val="en-US" w:eastAsia="id-ID"/>
        </w:rPr>
        <w:t>Text Area</w:t>
      </w:r>
    </w:p>
    <w:p w14:paraId="7A56190D" w14:textId="5E798991" w:rsidR="001A0DFA" w:rsidRPr="001A0DFA" w:rsidRDefault="001A0DFA" w:rsidP="001A0DFA">
      <w:pPr>
        <w:pStyle w:val="ListParagraph"/>
        <w:spacing w:line="360" w:lineRule="auto"/>
        <w:ind w:left="1080"/>
        <w:jc w:val="both"/>
        <w:rPr>
          <w:rFonts w:cs="Times New Roman"/>
          <w:color w:val="000000"/>
          <w:szCs w:val="24"/>
          <w:shd w:val="clear" w:color="auto" w:fill="FFFFFF"/>
          <w:lang w:val="en-US" w:eastAsia="id-ID"/>
        </w:rPr>
      </w:pPr>
      <w:r w:rsidRPr="001A0DFA">
        <w:rPr>
          <w:rFonts w:cs="Times New Roman"/>
          <w:color w:val="000000"/>
          <w:szCs w:val="24"/>
          <w:shd w:val="clear" w:color="auto" w:fill="FFFFFF"/>
          <w:lang w:val="en-US" w:eastAsia="id-ID"/>
        </w:rPr>
        <w:t>Sebagai field masukan untuk pengunjung (dapat menerima lebih dari satu baris</w:t>
      </w:r>
      <w:r>
        <w:rPr>
          <w:rFonts w:cs="Times New Roman"/>
          <w:color w:val="000000"/>
          <w:szCs w:val="24"/>
          <w:shd w:val="clear" w:color="auto" w:fill="FFFFFF"/>
          <w:lang w:val="en-US" w:eastAsia="id-ID"/>
        </w:rPr>
        <w:t xml:space="preserve"> </w:t>
      </w:r>
      <w:r w:rsidRPr="001A0DFA">
        <w:rPr>
          <w:rFonts w:cs="Times New Roman"/>
          <w:color w:val="000000"/>
          <w:szCs w:val="24"/>
          <w:shd w:val="clear" w:color="auto" w:fill="FFFFFF"/>
          <w:lang w:val="en-US" w:eastAsia="id-ID"/>
        </w:rPr>
        <w:t>teks). Biasa disebut sebagai kotak komentar</w:t>
      </w:r>
      <w:r>
        <w:rPr>
          <w:rFonts w:cs="Times New Roman"/>
          <w:color w:val="000000"/>
          <w:szCs w:val="24"/>
          <w:shd w:val="clear" w:color="auto" w:fill="FFFFFF"/>
          <w:lang w:val="en-US" w:eastAsia="id-ID"/>
        </w:rPr>
        <w:t xml:space="preserve"> </w:t>
      </w:r>
      <w:r w:rsidRPr="001A0DFA">
        <w:rPr>
          <w:rFonts w:cs="Times New Roman"/>
          <w:color w:val="000000"/>
          <w:szCs w:val="24"/>
          <w:shd w:val="clear" w:color="auto" w:fill="FFFFFF"/>
          <w:lang w:val="en-US" w:eastAsia="id-ID"/>
        </w:rPr>
        <w:t>Untuk membuat textarea gunakan tag &lt;TEXTAREA &gt;&lt;/TEXTAREA&gt;</w:t>
      </w:r>
      <w:r>
        <w:rPr>
          <w:rFonts w:cs="Times New Roman"/>
          <w:color w:val="000000"/>
          <w:szCs w:val="24"/>
          <w:shd w:val="clear" w:color="auto" w:fill="FFFFFF"/>
          <w:lang w:val="en-US" w:eastAsia="id-ID"/>
        </w:rPr>
        <w:t>.</w:t>
      </w:r>
    </w:p>
    <w:p w14:paraId="507D3FCB" w14:textId="309AEF32" w:rsidR="001A0DFA" w:rsidRPr="001A0DFA" w:rsidRDefault="001A0DFA" w:rsidP="001A0DFA">
      <w:pPr>
        <w:pStyle w:val="ListParagraph"/>
        <w:numPr>
          <w:ilvl w:val="0"/>
          <w:numId w:val="19"/>
        </w:numPr>
        <w:spacing w:line="360" w:lineRule="auto"/>
        <w:jc w:val="both"/>
        <w:rPr>
          <w:rFonts w:cs="Times New Roman"/>
          <w:b/>
          <w:bCs/>
          <w:color w:val="000000"/>
          <w:szCs w:val="24"/>
          <w:shd w:val="clear" w:color="auto" w:fill="FFFFFF"/>
          <w:lang w:val="en-US" w:eastAsia="id-ID"/>
        </w:rPr>
      </w:pPr>
      <w:r>
        <w:rPr>
          <w:rFonts w:cs="Times New Roman"/>
          <w:b/>
          <w:bCs/>
          <w:color w:val="000000"/>
          <w:szCs w:val="24"/>
          <w:shd w:val="clear" w:color="auto" w:fill="FFFFFF"/>
          <w:lang w:val="en-US" w:eastAsia="id-ID"/>
        </w:rPr>
        <w:t>Daftar Dropdown</w:t>
      </w:r>
    </w:p>
    <w:p w14:paraId="3374C694" w14:textId="7084175B" w:rsidR="00F23216" w:rsidRDefault="001A0DFA" w:rsidP="001A0DFA">
      <w:pPr>
        <w:pStyle w:val="ListParagraph"/>
        <w:spacing w:line="360" w:lineRule="auto"/>
        <w:ind w:left="1080"/>
        <w:jc w:val="both"/>
        <w:rPr>
          <w:rFonts w:cs="Times New Roman"/>
          <w:color w:val="000000"/>
          <w:szCs w:val="24"/>
          <w:shd w:val="clear" w:color="auto" w:fill="FFFFFF"/>
          <w:lang w:val="en-US" w:eastAsia="id-ID"/>
        </w:rPr>
      </w:pPr>
      <w:r w:rsidRPr="001A0DFA">
        <w:rPr>
          <w:rFonts w:cs="Times New Roman"/>
          <w:color w:val="000000"/>
          <w:szCs w:val="24"/>
          <w:shd w:val="clear" w:color="auto" w:fill="FFFFFF"/>
          <w:lang w:val="en-US" w:eastAsia="id-ID"/>
        </w:rPr>
        <w:t>Memberikan menu pilihan kepada user (cara kerjanya seperti radio button</w:t>
      </w:r>
      <w:r>
        <w:rPr>
          <w:rFonts w:cs="Times New Roman"/>
          <w:color w:val="000000"/>
          <w:szCs w:val="24"/>
          <w:shd w:val="clear" w:color="auto" w:fill="FFFFFF"/>
          <w:lang w:val="en-US" w:eastAsia="id-ID"/>
        </w:rPr>
        <w:t xml:space="preserve"> </w:t>
      </w:r>
      <w:r w:rsidRPr="001A0DFA">
        <w:rPr>
          <w:rFonts w:cs="Times New Roman"/>
          <w:color w:val="000000"/>
          <w:szCs w:val="24"/>
          <w:shd w:val="clear" w:color="auto" w:fill="FFFFFF"/>
          <w:lang w:val="en-US" w:eastAsia="id-ID"/>
        </w:rPr>
        <w:t>yang hanya mengijinkan user untuk memilih 1 pilihan saja)</w:t>
      </w:r>
      <w:r>
        <w:rPr>
          <w:rFonts w:cs="Times New Roman"/>
          <w:color w:val="000000"/>
          <w:szCs w:val="24"/>
          <w:shd w:val="clear" w:color="auto" w:fill="FFFFFF"/>
          <w:lang w:val="en-US" w:eastAsia="id-ID"/>
        </w:rPr>
        <w:t>.</w:t>
      </w:r>
    </w:p>
    <w:p w14:paraId="74E77F6B" w14:textId="59958A24" w:rsidR="001A0DFA" w:rsidRPr="00C0012B" w:rsidRDefault="001A0DFA" w:rsidP="001A0DFA">
      <w:pPr>
        <w:pStyle w:val="Heading2"/>
        <w:numPr>
          <w:ilvl w:val="1"/>
          <w:numId w:val="10"/>
        </w:numPr>
        <w:spacing w:before="0" w:line="360" w:lineRule="auto"/>
        <w:rPr>
          <w:rFonts w:cs="Times New Roman"/>
          <w:b/>
          <w:bCs/>
          <w:szCs w:val="24"/>
        </w:rPr>
      </w:pPr>
      <w:r>
        <w:rPr>
          <w:rFonts w:cs="Times New Roman"/>
          <w:b/>
          <w:bCs/>
          <w:szCs w:val="24"/>
          <w:lang w:val="en-US"/>
        </w:rPr>
        <w:t>Hyperlink</w:t>
      </w:r>
    </w:p>
    <w:p w14:paraId="1680F3B3" w14:textId="1E170103" w:rsidR="001A0DFA" w:rsidRDefault="001A0DFA" w:rsidP="001317E2">
      <w:pPr>
        <w:spacing w:line="360" w:lineRule="auto"/>
        <w:ind w:firstLine="360"/>
        <w:jc w:val="both"/>
        <w:rPr>
          <w:rFonts w:cs="Times New Roman"/>
          <w:color w:val="000000"/>
          <w:szCs w:val="24"/>
          <w:shd w:val="clear" w:color="auto" w:fill="FFFFFF"/>
          <w:lang w:val="en-US" w:eastAsia="id-ID"/>
        </w:rPr>
      </w:pPr>
      <w:r w:rsidRPr="001A0DFA">
        <w:rPr>
          <w:rFonts w:cs="Times New Roman"/>
          <w:color w:val="000000"/>
          <w:szCs w:val="24"/>
          <w:shd w:val="clear" w:color="auto" w:fill="FFFFFF"/>
          <w:lang w:val="en-US" w:eastAsia="id-ID"/>
        </w:rPr>
        <w:t>Fasilitas hyperlin k dipergunakan untuk menghubungkan atau membuat suatu</w:t>
      </w:r>
      <w:r>
        <w:rPr>
          <w:rFonts w:cs="Times New Roman"/>
          <w:color w:val="000000"/>
          <w:szCs w:val="24"/>
          <w:shd w:val="clear" w:color="auto" w:fill="FFFFFF"/>
          <w:lang w:val="en-US" w:eastAsia="id-ID"/>
        </w:rPr>
        <w:t xml:space="preserve"> </w:t>
      </w:r>
      <w:r w:rsidRPr="001A0DFA">
        <w:rPr>
          <w:rFonts w:cs="Times New Roman"/>
          <w:color w:val="000000"/>
          <w:szCs w:val="24"/>
          <w:shd w:val="clear" w:color="auto" w:fill="FFFFFF"/>
          <w:lang w:val="en-US" w:eastAsia="id-ID"/>
        </w:rPr>
        <w:t>link didalam sebuah dokumen maupun alamat URL. Ada beberapa hal yang</w:t>
      </w:r>
      <w:r>
        <w:rPr>
          <w:rFonts w:cs="Times New Roman"/>
          <w:color w:val="000000"/>
          <w:szCs w:val="24"/>
          <w:shd w:val="clear" w:color="auto" w:fill="FFFFFF"/>
          <w:lang w:val="en-US" w:eastAsia="id-ID"/>
        </w:rPr>
        <w:t xml:space="preserve"> </w:t>
      </w:r>
      <w:r w:rsidRPr="001A0DFA">
        <w:rPr>
          <w:rFonts w:cs="Times New Roman"/>
          <w:color w:val="000000"/>
          <w:szCs w:val="24"/>
          <w:shd w:val="clear" w:color="auto" w:fill="FFFFFF"/>
          <w:lang w:val="en-US" w:eastAsia="id-ID"/>
        </w:rPr>
        <w:t>perlu diketahui tentang model model dari hyperlink diantaranya yaitu :</w:t>
      </w:r>
    </w:p>
    <w:p w14:paraId="738E9386" w14:textId="75EB13E1" w:rsidR="001A0DFA" w:rsidRDefault="001A0DFA" w:rsidP="001A0DFA">
      <w:pPr>
        <w:pStyle w:val="ListParagraph"/>
        <w:numPr>
          <w:ilvl w:val="0"/>
          <w:numId w:val="14"/>
        </w:numPr>
        <w:spacing w:line="360" w:lineRule="auto"/>
        <w:ind w:left="709"/>
        <w:jc w:val="both"/>
        <w:rPr>
          <w:rFonts w:cs="Times New Roman"/>
          <w:color w:val="000000"/>
          <w:szCs w:val="24"/>
          <w:shd w:val="clear" w:color="auto" w:fill="FFFFFF"/>
          <w:lang w:val="en-US" w:eastAsia="id-ID"/>
        </w:rPr>
      </w:pPr>
      <w:r>
        <w:rPr>
          <w:rFonts w:cs="Times New Roman"/>
          <w:color w:val="000000"/>
          <w:szCs w:val="24"/>
          <w:shd w:val="clear" w:color="auto" w:fill="FFFFFF"/>
          <w:lang w:val="en-US" w:eastAsia="id-ID"/>
        </w:rPr>
        <w:t>Link Address</w:t>
      </w:r>
    </w:p>
    <w:p w14:paraId="7E64A3C1" w14:textId="5825AADB" w:rsidR="001A0DFA" w:rsidRDefault="001A0DFA" w:rsidP="001A0DFA">
      <w:pPr>
        <w:pStyle w:val="ListParagraph"/>
        <w:numPr>
          <w:ilvl w:val="0"/>
          <w:numId w:val="14"/>
        </w:numPr>
        <w:spacing w:line="360" w:lineRule="auto"/>
        <w:ind w:left="709"/>
        <w:jc w:val="both"/>
        <w:rPr>
          <w:rFonts w:cs="Times New Roman"/>
          <w:color w:val="000000"/>
          <w:szCs w:val="24"/>
          <w:shd w:val="clear" w:color="auto" w:fill="FFFFFF"/>
          <w:lang w:val="en-US" w:eastAsia="id-ID"/>
        </w:rPr>
      </w:pPr>
      <w:r>
        <w:rPr>
          <w:rFonts w:cs="Times New Roman"/>
          <w:color w:val="000000"/>
          <w:szCs w:val="24"/>
          <w:shd w:val="clear" w:color="auto" w:fill="FFFFFF"/>
          <w:lang w:val="en-US" w:eastAsia="id-ID"/>
        </w:rPr>
        <w:t>Anchor</w:t>
      </w:r>
    </w:p>
    <w:p w14:paraId="381886E0" w14:textId="7CFAD0B7" w:rsidR="001A0DFA" w:rsidRDefault="001A0DFA" w:rsidP="001A0DFA">
      <w:pPr>
        <w:pStyle w:val="ListParagraph"/>
        <w:numPr>
          <w:ilvl w:val="0"/>
          <w:numId w:val="14"/>
        </w:numPr>
        <w:spacing w:line="360" w:lineRule="auto"/>
        <w:ind w:left="709"/>
        <w:jc w:val="both"/>
        <w:rPr>
          <w:rFonts w:cs="Times New Roman"/>
          <w:color w:val="000000"/>
          <w:szCs w:val="24"/>
          <w:shd w:val="clear" w:color="auto" w:fill="FFFFFF"/>
          <w:lang w:val="en-US" w:eastAsia="id-ID"/>
        </w:rPr>
      </w:pPr>
      <w:r>
        <w:rPr>
          <w:rFonts w:cs="Times New Roman"/>
          <w:color w:val="000000"/>
          <w:szCs w:val="24"/>
          <w:shd w:val="clear" w:color="auto" w:fill="FFFFFF"/>
          <w:lang w:val="en-US" w:eastAsia="id-ID"/>
        </w:rPr>
        <w:t>Link ke dokumen lain</w:t>
      </w:r>
    </w:p>
    <w:p w14:paraId="3D2604DA" w14:textId="76B05363" w:rsidR="001A0DFA" w:rsidRDefault="001A0DFA" w:rsidP="001A0DFA">
      <w:pPr>
        <w:pStyle w:val="ListParagraph"/>
        <w:numPr>
          <w:ilvl w:val="0"/>
          <w:numId w:val="14"/>
        </w:numPr>
        <w:spacing w:line="360" w:lineRule="auto"/>
        <w:ind w:left="709"/>
        <w:jc w:val="both"/>
        <w:rPr>
          <w:rFonts w:cs="Times New Roman"/>
          <w:color w:val="000000"/>
          <w:szCs w:val="24"/>
          <w:shd w:val="clear" w:color="auto" w:fill="FFFFFF"/>
          <w:lang w:val="en-US" w:eastAsia="id-ID"/>
        </w:rPr>
      </w:pPr>
      <w:r>
        <w:rPr>
          <w:rFonts w:cs="Times New Roman"/>
          <w:color w:val="000000"/>
          <w:szCs w:val="24"/>
          <w:shd w:val="clear" w:color="auto" w:fill="FFFFFF"/>
          <w:lang w:val="en-US" w:eastAsia="id-ID"/>
        </w:rPr>
        <w:t>Link ke bagian tertentu dalam dokumen</w:t>
      </w:r>
    </w:p>
    <w:p w14:paraId="657BF081" w14:textId="764705F4" w:rsidR="001A0DFA" w:rsidRPr="001A0DFA" w:rsidRDefault="001A0DFA" w:rsidP="001A0DFA">
      <w:pPr>
        <w:pStyle w:val="ListParagraph"/>
        <w:numPr>
          <w:ilvl w:val="0"/>
          <w:numId w:val="14"/>
        </w:numPr>
        <w:spacing w:line="360" w:lineRule="auto"/>
        <w:ind w:left="709"/>
        <w:jc w:val="both"/>
        <w:rPr>
          <w:rFonts w:cs="Times New Roman"/>
          <w:color w:val="000000"/>
          <w:szCs w:val="24"/>
          <w:shd w:val="clear" w:color="auto" w:fill="FFFFFF"/>
          <w:lang w:val="en-US" w:eastAsia="id-ID"/>
        </w:rPr>
      </w:pPr>
      <w:r>
        <w:rPr>
          <w:rFonts w:cs="Times New Roman"/>
          <w:color w:val="000000"/>
          <w:szCs w:val="24"/>
          <w:shd w:val="clear" w:color="auto" w:fill="FFFFFF"/>
          <w:lang w:val="en-US" w:eastAsia="id-ID"/>
        </w:rPr>
        <w:t>Link ke bagian tertentu dalam dokumen lain</w:t>
      </w:r>
    </w:p>
    <w:p w14:paraId="2DD4A650" w14:textId="3FF60A9A" w:rsidR="00210DCA" w:rsidRPr="00210DCA" w:rsidRDefault="00210DCA" w:rsidP="00210DCA">
      <w:pPr>
        <w:pStyle w:val="ListParagraph"/>
        <w:keepNext/>
        <w:keepLines/>
        <w:numPr>
          <w:ilvl w:val="0"/>
          <w:numId w:val="12"/>
        </w:numPr>
        <w:tabs>
          <w:tab w:val="left" w:pos="7371"/>
        </w:tabs>
        <w:spacing w:after="0" w:line="360" w:lineRule="auto"/>
        <w:contextualSpacing w:val="0"/>
        <w:outlineLvl w:val="2"/>
        <w:rPr>
          <w:rFonts w:eastAsiaTheme="majorEastAsia" w:cstheme="majorBidi"/>
          <w:b/>
          <w:bCs/>
          <w:vanish/>
          <w:szCs w:val="24"/>
          <w:lang w:val="en-US"/>
        </w:rPr>
      </w:pPr>
    </w:p>
    <w:p w14:paraId="74AEE3EB" w14:textId="77777777" w:rsidR="00210DCA" w:rsidRPr="00210DCA" w:rsidRDefault="00210DCA" w:rsidP="00210DCA">
      <w:pPr>
        <w:pStyle w:val="ListParagraph"/>
        <w:keepNext/>
        <w:keepLines/>
        <w:numPr>
          <w:ilvl w:val="1"/>
          <w:numId w:val="12"/>
        </w:numPr>
        <w:tabs>
          <w:tab w:val="left" w:pos="7371"/>
        </w:tabs>
        <w:spacing w:after="0" w:line="360" w:lineRule="auto"/>
        <w:contextualSpacing w:val="0"/>
        <w:outlineLvl w:val="2"/>
        <w:rPr>
          <w:rFonts w:eastAsiaTheme="majorEastAsia" w:cstheme="majorBidi"/>
          <w:b/>
          <w:bCs/>
          <w:vanish/>
          <w:szCs w:val="24"/>
          <w:lang w:val="en-US"/>
        </w:rPr>
      </w:pPr>
    </w:p>
    <w:p w14:paraId="761FE032" w14:textId="76F6B0B0" w:rsidR="006A74EB" w:rsidRPr="00AD5CE9" w:rsidRDefault="006A74EB" w:rsidP="00CE7E37">
      <w:pPr>
        <w:rPr>
          <w:shd w:val="clear" w:color="auto" w:fill="FFFFFF"/>
          <w:lang w:val="en-US" w:eastAsia="id-ID"/>
        </w:rPr>
      </w:pPr>
      <w:r w:rsidRPr="00AD5CE9">
        <w:rPr>
          <w:shd w:val="clear" w:color="auto" w:fill="FFFFFF"/>
          <w:lang w:val="en-US" w:eastAsia="id-ID"/>
        </w:rPr>
        <w:br w:type="page"/>
      </w:r>
    </w:p>
    <w:p w14:paraId="610CABE6" w14:textId="3F10BC4F" w:rsidR="006A74EB" w:rsidRPr="006A74EB" w:rsidRDefault="009F6985" w:rsidP="006A74EB">
      <w:pPr>
        <w:pStyle w:val="Heading1"/>
        <w:spacing w:before="0" w:line="360" w:lineRule="auto"/>
        <w:rPr>
          <w:rFonts w:cs="Times New Roman"/>
          <w:b/>
          <w:bCs/>
          <w:sz w:val="24"/>
          <w:szCs w:val="24"/>
        </w:rPr>
      </w:pPr>
      <w:r>
        <w:rPr>
          <w:rFonts w:cs="Times New Roman"/>
          <w:b/>
          <w:noProof/>
          <w:szCs w:val="24"/>
          <w:lang w:val="en-US"/>
        </w:rPr>
        <w:lastRenderedPageBreak/>
        <w:drawing>
          <wp:anchor distT="0" distB="0" distL="114300" distR="114300" simplePos="0" relativeHeight="251658240" behindDoc="0" locked="0" layoutInCell="1" allowOverlap="1" wp14:anchorId="4AC6CEA9" wp14:editId="33469D08">
            <wp:simplePos x="0" y="0"/>
            <wp:positionH relativeFrom="page">
              <wp:posOffset>10633</wp:posOffset>
            </wp:positionH>
            <wp:positionV relativeFrom="paragraph">
              <wp:posOffset>-1250257</wp:posOffset>
            </wp:positionV>
            <wp:extent cx="7739783" cy="10834577"/>
            <wp:effectExtent l="0" t="0" r="0" b="508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49988" cy="10848862"/>
                    </a:xfrm>
                    <a:prstGeom prst="rect">
                      <a:avLst/>
                    </a:prstGeom>
                    <a:noFill/>
                    <a:ln>
                      <a:noFill/>
                    </a:ln>
                  </pic:spPr>
                </pic:pic>
              </a:graphicData>
            </a:graphic>
            <wp14:sizeRelH relativeFrom="page">
              <wp14:pctWidth>0</wp14:pctWidth>
            </wp14:sizeRelH>
            <wp14:sizeRelV relativeFrom="page">
              <wp14:pctHeight>0</wp14:pctHeight>
            </wp14:sizeRelV>
          </wp:anchor>
        </w:drawing>
      </w:r>
      <w:r w:rsidR="006A74EB" w:rsidRPr="00C0012B">
        <w:rPr>
          <w:rFonts w:cs="Times New Roman"/>
          <w:b/>
          <w:bCs/>
          <w:sz w:val="24"/>
          <w:szCs w:val="24"/>
        </w:rPr>
        <w:t>BAB I</w:t>
      </w:r>
      <w:r w:rsidR="006A74EB">
        <w:rPr>
          <w:rFonts w:cs="Times New Roman"/>
          <w:b/>
          <w:bCs/>
          <w:sz w:val="24"/>
          <w:szCs w:val="24"/>
          <w:lang w:val="en-US"/>
        </w:rPr>
        <w:t>II</w:t>
      </w:r>
      <w:r w:rsidR="006A74EB" w:rsidRPr="00C0012B">
        <w:rPr>
          <w:rFonts w:cs="Times New Roman"/>
          <w:b/>
          <w:bCs/>
          <w:sz w:val="24"/>
          <w:szCs w:val="24"/>
        </w:rPr>
        <w:t xml:space="preserve"> </w:t>
      </w:r>
      <w:r w:rsidR="006A74EB">
        <w:rPr>
          <w:rFonts w:cs="Times New Roman"/>
          <w:b/>
          <w:bCs/>
          <w:sz w:val="24"/>
          <w:szCs w:val="24"/>
        </w:rPr>
        <w:br/>
      </w:r>
      <w:r w:rsidR="006A74EB">
        <w:rPr>
          <w:rFonts w:cs="Times New Roman"/>
          <w:b/>
          <w:bCs/>
          <w:sz w:val="24"/>
          <w:szCs w:val="24"/>
          <w:lang w:val="en-US"/>
        </w:rPr>
        <w:t>TUGAS PENDAHULUAN</w:t>
      </w:r>
    </w:p>
    <w:p w14:paraId="3E2B73EA" w14:textId="26DE73E4" w:rsidR="006A74EB" w:rsidRPr="00C0012B" w:rsidRDefault="006A74EB" w:rsidP="006A74EB">
      <w:pPr>
        <w:spacing w:line="360" w:lineRule="auto"/>
        <w:ind w:left="540" w:hanging="540"/>
        <w:jc w:val="both"/>
        <w:rPr>
          <w:rFonts w:cs="Times New Roman"/>
          <w:b/>
          <w:szCs w:val="24"/>
        </w:rPr>
      </w:pPr>
    </w:p>
    <w:p w14:paraId="7B2FEA56" w14:textId="677C24A4" w:rsidR="00EF5CAB" w:rsidRDefault="006A74EB" w:rsidP="006A74EB">
      <w:pPr>
        <w:spacing w:line="360" w:lineRule="auto"/>
        <w:jc w:val="center"/>
        <w:rPr>
          <w:rFonts w:cs="Times New Roman"/>
          <w:b/>
          <w:szCs w:val="24"/>
          <w:lang w:val="en-US"/>
        </w:rPr>
      </w:pPr>
      <w:r>
        <w:rPr>
          <w:rFonts w:cs="Times New Roman"/>
          <w:b/>
          <w:szCs w:val="24"/>
          <w:lang w:val="en-US"/>
        </w:rPr>
        <w:t>(TULIS DIKERTAS, DISCAN DAN MASUKKAN KE BAGIAN INI)</w:t>
      </w:r>
    </w:p>
    <w:p w14:paraId="65391302" w14:textId="7313BA18" w:rsidR="009F6985" w:rsidRPr="006A74EB" w:rsidRDefault="009F6985" w:rsidP="006A74EB">
      <w:pPr>
        <w:spacing w:line="360" w:lineRule="auto"/>
        <w:jc w:val="center"/>
        <w:rPr>
          <w:rFonts w:cs="Times New Roman"/>
          <w:color w:val="000000"/>
          <w:szCs w:val="24"/>
          <w:shd w:val="clear" w:color="auto" w:fill="FCFCFC"/>
          <w:lang w:val="en-US"/>
        </w:rPr>
      </w:pPr>
    </w:p>
    <w:p w14:paraId="55EBCC7E" w14:textId="3ACB3B4C" w:rsidR="009F6985" w:rsidRPr="009F6985" w:rsidRDefault="00C0012B" w:rsidP="009F6985">
      <w:pPr>
        <w:spacing w:after="0" w:line="360" w:lineRule="auto"/>
        <w:rPr>
          <w:rFonts w:cs="Times New Roman"/>
          <w:b/>
          <w:bCs/>
          <w:szCs w:val="24"/>
        </w:rPr>
      </w:pPr>
      <w:r>
        <w:rPr>
          <w:rFonts w:cs="Times New Roman"/>
          <w:b/>
          <w:bCs/>
          <w:szCs w:val="24"/>
        </w:rPr>
        <w:br w:type="page"/>
      </w:r>
      <w:r w:rsidR="009F6985">
        <w:rPr>
          <w:rFonts w:cs="Times New Roman"/>
          <w:b/>
          <w:noProof/>
          <w:szCs w:val="24"/>
          <w:lang w:val="en-US"/>
        </w:rPr>
        <w:lastRenderedPageBreak/>
        <w:drawing>
          <wp:anchor distT="0" distB="0" distL="114300" distR="114300" simplePos="0" relativeHeight="251659264" behindDoc="0" locked="0" layoutInCell="1" allowOverlap="1" wp14:anchorId="3BE8930F" wp14:editId="66A70E59">
            <wp:simplePos x="0" y="0"/>
            <wp:positionH relativeFrom="page">
              <wp:align>left</wp:align>
            </wp:positionH>
            <wp:positionV relativeFrom="paragraph">
              <wp:posOffset>-1112033</wp:posOffset>
            </wp:positionV>
            <wp:extent cx="8281700" cy="10674307"/>
            <wp:effectExtent l="0" t="0" r="508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281700" cy="10674307"/>
                    </a:xfrm>
                    <a:prstGeom prst="rect">
                      <a:avLst/>
                    </a:prstGeom>
                    <a:noFill/>
                    <a:ln>
                      <a:noFill/>
                    </a:ln>
                  </pic:spPr>
                </pic:pic>
              </a:graphicData>
            </a:graphic>
            <wp14:sizeRelH relativeFrom="page">
              <wp14:pctWidth>0</wp14:pctWidth>
            </wp14:sizeRelH>
            <wp14:sizeRelV relativeFrom="page">
              <wp14:pctHeight>0</wp14:pctHeight>
            </wp14:sizeRelV>
          </wp:anchor>
        </w:drawing>
      </w:r>
      <w:r w:rsidR="009F6985">
        <w:rPr>
          <w:rFonts w:cs="Times New Roman"/>
          <w:b/>
          <w:bCs/>
          <w:szCs w:val="24"/>
        </w:rPr>
        <w:br w:type="page"/>
      </w:r>
    </w:p>
    <w:p w14:paraId="306198CB" w14:textId="3A3FC750" w:rsidR="00EF5CAB" w:rsidRDefault="00C0012B" w:rsidP="006A74EB">
      <w:pPr>
        <w:pStyle w:val="Heading1"/>
        <w:spacing w:before="0" w:line="360" w:lineRule="auto"/>
        <w:rPr>
          <w:rFonts w:cs="Times New Roman"/>
          <w:b/>
          <w:bCs/>
          <w:sz w:val="24"/>
          <w:szCs w:val="24"/>
          <w:lang w:val="en-US"/>
        </w:rPr>
      </w:pPr>
      <w:r>
        <w:rPr>
          <w:rFonts w:cs="Times New Roman"/>
          <w:b/>
          <w:bCs/>
          <w:sz w:val="24"/>
          <w:szCs w:val="24"/>
          <w:lang w:val="en-US"/>
        </w:rPr>
        <w:lastRenderedPageBreak/>
        <w:t>BAB IV</w:t>
      </w:r>
      <w:r w:rsidR="006A74EB">
        <w:rPr>
          <w:rFonts w:cs="Times New Roman"/>
          <w:b/>
          <w:bCs/>
          <w:sz w:val="24"/>
          <w:szCs w:val="24"/>
          <w:lang w:val="en-US"/>
        </w:rPr>
        <w:br/>
      </w:r>
      <w:r w:rsidR="00225DFF">
        <w:rPr>
          <w:rFonts w:cs="Times New Roman"/>
          <w:b/>
          <w:bCs/>
          <w:sz w:val="24"/>
          <w:szCs w:val="24"/>
        </w:rPr>
        <w:t xml:space="preserve">IMPLEMENTASI </w:t>
      </w:r>
    </w:p>
    <w:p w14:paraId="0FDBCB76" w14:textId="7A8B276C" w:rsidR="006A74EB" w:rsidRPr="00C0012B" w:rsidRDefault="006A74EB" w:rsidP="006A74EB">
      <w:pPr>
        <w:pStyle w:val="Heading2"/>
        <w:numPr>
          <w:ilvl w:val="1"/>
          <w:numId w:val="11"/>
        </w:numPr>
        <w:spacing w:before="0" w:line="360" w:lineRule="auto"/>
        <w:rPr>
          <w:rFonts w:cs="Times New Roman"/>
          <w:b/>
          <w:bCs/>
          <w:szCs w:val="24"/>
        </w:rPr>
      </w:pPr>
      <w:r>
        <w:rPr>
          <w:rFonts w:cs="Times New Roman"/>
          <w:b/>
          <w:bCs/>
          <w:szCs w:val="24"/>
          <w:lang w:val="en-US"/>
        </w:rPr>
        <w:t>Source Code</w:t>
      </w:r>
    </w:p>
    <w:p w14:paraId="72305D14" w14:textId="77777777" w:rsidR="00BB45BC" w:rsidRPr="00BB45BC" w:rsidRDefault="00BB45BC" w:rsidP="00BB45B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BB45BC">
        <w:rPr>
          <w:rFonts w:ascii="Consolas" w:eastAsia="Times New Roman" w:hAnsi="Consolas" w:cs="Times New Roman"/>
          <w:color w:val="808080"/>
          <w:sz w:val="21"/>
          <w:szCs w:val="21"/>
          <w:lang w:val="en-ID" w:eastAsia="en-ID"/>
        </w:rPr>
        <w:t>&lt;</w:t>
      </w:r>
      <w:r w:rsidRPr="00BB45BC">
        <w:rPr>
          <w:rFonts w:ascii="Consolas" w:eastAsia="Times New Roman" w:hAnsi="Consolas" w:cs="Times New Roman"/>
          <w:color w:val="569CD6"/>
          <w:sz w:val="21"/>
          <w:szCs w:val="21"/>
          <w:lang w:val="en-ID" w:eastAsia="en-ID"/>
        </w:rPr>
        <w:t>html</w:t>
      </w: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9CDCFE"/>
          <w:sz w:val="21"/>
          <w:szCs w:val="21"/>
          <w:lang w:val="en-ID" w:eastAsia="en-ID"/>
        </w:rPr>
        <w:t>lang</w:t>
      </w:r>
      <w:r w:rsidRPr="00BB45BC">
        <w:rPr>
          <w:rFonts w:ascii="Consolas" w:eastAsia="Times New Roman" w:hAnsi="Consolas" w:cs="Times New Roman"/>
          <w:color w:val="D4D4D4"/>
          <w:sz w:val="21"/>
          <w:szCs w:val="21"/>
          <w:lang w:val="en-ID" w:eastAsia="en-ID"/>
        </w:rPr>
        <w:t>=</w:t>
      </w:r>
      <w:r w:rsidRPr="00BB45BC">
        <w:rPr>
          <w:rFonts w:ascii="Consolas" w:eastAsia="Times New Roman" w:hAnsi="Consolas" w:cs="Times New Roman"/>
          <w:color w:val="CE9178"/>
          <w:sz w:val="21"/>
          <w:szCs w:val="21"/>
          <w:lang w:val="en-ID" w:eastAsia="en-ID"/>
        </w:rPr>
        <w:t>"en"</w:t>
      </w:r>
      <w:r w:rsidRPr="00BB45BC">
        <w:rPr>
          <w:rFonts w:ascii="Consolas" w:eastAsia="Times New Roman" w:hAnsi="Consolas" w:cs="Times New Roman"/>
          <w:color w:val="808080"/>
          <w:sz w:val="21"/>
          <w:szCs w:val="21"/>
          <w:lang w:val="en-ID" w:eastAsia="en-ID"/>
        </w:rPr>
        <w:t>&gt;</w:t>
      </w:r>
    </w:p>
    <w:p w14:paraId="446FC027" w14:textId="77777777" w:rsidR="00BB45BC" w:rsidRPr="00BB45BC" w:rsidRDefault="00BB45BC" w:rsidP="00BB45B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BB45BC">
        <w:rPr>
          <w:rFonts w:ascii="Consolas" w:eastAsia="Times New Roman" w:hAnsi="Consolas" w:cs="Times New Roman"/>
          <w:color w:val="808080"/>
          <w:sz w:val="21"/>
          <w:szCs w:val="21"/>
          <w:lang w:val="en-ID" w:eastAsia="en-ID"/>
        </w:rPr>
        <w:t>&lt;</w:t>
      </w:r>
      <w:r w:rsidRPr="00BB45BC">
        <w:rPr>
          <w:rFonts w:ascii="Consolas" w:eastAsia="Times New Roman" w:hAnsi="Consolas" w:cs="Times New Roman"/>
          <w:color w:val="569CD6"/>
          <w:sz w:val="21"/>
          <w:szCs w:val="21"/>
          <w:lang w:val="en-ID" w:eastAsia="en-ID"/>
        </w:rPr>
        <w:t>head</w:t>
      </w:r>
      <w:r w:rsidRPr="00BB45BC">
        <w:rPr>
          <w:rFonts w:ascii="Consolas" w:eastAsia="Times New Roman" w:hAnsi="Consolas" w:cs="Times New Roman"/>
          <w:color w:val="808080"/>
          <w:sz w:val="21"/>
          <w:szCs w:val="21"/>
          <w:lang w:val="en-ID" w:eastAsia="en-ID"/>
        </w:rPr>
        <w:t>&gt;</w:t>
      </w:r>
    </w:p>
    <w:p w14:paraId="0E2B63A0" w14:textId="77777777" w:rsidR="00BB45BC" w:rsidRPr="00BB45BC" w:rsidRDefault="00BB45BC" w:rsidP="00BB45B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808080"/>
          <w:sz w:val="21"/>
          <w:szCs w:val="21"/>
          <w:lang w:val="en-ID" w:eastAsia="en-ID"/>
        </w:rPr>
        <w:t>&lt;</w:t>
      </w:r>
      <w:r w:rsidRPr="00BB45BC">
        <w:rPr>
          <w:rFonts w:ascii="Consolas" w:eastAsia="Times New Roman" w:hAnsi="Consolas" w:cs="Times New Roman"/>
          <w:color w:val="569CD6"/>
          <w:sz w:val="21"/>
          <w:szCs w:val="21"/>
          <w:lang w:val="en-ID" w:eastAsia="en-ID"/>
        </w:rPr>
        <w:t>meta</w:t>
      </w: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9CDCFE"/>
          <w:sz w:val="21"/>
          <w:szCs w:val="21"/>
          <w:lang w:val="en-ID" w:eastAsia="en-ID"/>
        </w:rPr>
        <w:t>charset</w:t>
      </w:r>
      <w:r w:rsidRPr="00BB45BC">
        <w:rPr>
          <w:rFonts w:ascii="Consolas" w:eastAsia="Times New Roman" w:hAnsi="Consolas" w:cs="Times New Roman"/>
          <w:color w:val="D4D4D4"/>
          <w:sz w:val="21"/>
          <w:szCs w:val="21"/>
          <w:lang w:val="en-ID" w:eastAsia="en-ID"/>
        </w:rPr>
        <w:t>=</w:t>
      </w:r>
      <w:r w:rsidRPr="00BB45BC">
        <w:rPr>
          <w:rFonts w:ascii="Consolas" w:eastAsia="Times New Roman" w:hAnsi="Consolas" w:cs="Times New Roman"/>
          <w:color w:val="CE9178"/>
          <w:sz w:val="21"/>
          <w:szCs w:val="21"/>
          <w:lang w:val="en-ID" w:eastAsia="en-ID"/>
        </w:rPr>
        <w:t>"UTF-8"</w:t>
      </w:r>
      <w:r w:rsidRPr="00BB45BC">
        <w:rPr>
          <w:rFonts w:ascii="Consolas" w:eastAsia="Times New Roman" w:hAnsi="Consolas" w:cs="Times New Roman"/>
          <w:color w:val="808080"/>
          <w:sz w:val="21"/>
          <w:szCs w:val="21"/>
          <w:lang w:val="en-ID" w:eastAsia="en-ID"/>
        </w:rPr>
        <w:t>&gt;</w:t>
      </w:r>
    </w:p>
    <w:p w14:paraId="3199A13B" w14:textId="77777777" w:rsidR="00BB45BC" w:rsidRPr="00BB45BC" w:rsidRDefault="00BB45BC" w:rsidP="00BB45B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808080"/>
          <w:sz w:val="21"/>
          <w:szCs w:val="21"/>
          <w:lang w:val="en-ID" w:eastAsia="en-ID"/>
        </w:rPr>
        <w:t>&lt;</w:t>
      </w:r>
      <w:r w:rsidRPr="00BB45BC">
        <w:rPr>
          <w:rFonts w:ascii="Consolas" w:eastAsia="Times New Roman" w:hAnsi="Consolas" w:cs="Times New Roman"/>
          <w:color w:val="569CD6"/>
          <w:sz w:val="21"/>
          <w:szCs w:val="21"/>
          <w:lang w:val="en-ID" w:eastAsia="en-ID"/>
        </w:rPr>
        <w:t>meta</w:t>
      </w: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9CDCFE"/>
          <w:sz w:val="21"/>
          <w:szCs w:val="21"/>
          <w:lang w:val="en-ID" w:eastAsia="en-ID"/>
        </w:rPr>
        <w:t>http-equiv</w:t>
      </w:r>
      <w:r w:rsidRPr="00BB45BC">
        <w:rPr>
          <w:rFonts w:ascii="Consolas" w:eastAsia="Times New Roman" w:hAnsi="Consolas" w:cs="Times New Roman"/>
          <w:color w:val="D4D4D4"/>
          <w:sz w:val="21"/>
          <w:szCs w:val="21"/>
          <w:lang w:val="en-ID" w:eastAsia="en-ID"/>
        </w:rPr>
        <w:t>=</w:t>
      </w:r>
      <w:r w:rsidRPr="00BB45BC">
        <w:rPr>
          <w:rFonts w:ascii="Consolas" w:eastAsia="Times New Roman" w:hAnsi="Consolas" w:cs="Times New Roman"/>
          <w:color w:val="CE9178"/>
          <w:sz w:val="21"/>
          <w:szCs w:val="21"/>
          <w:lang w:val="en-ID" w:eastAsia="en-ID"/>
        </w:rPr>
        <w:t>"X-UA-Compatible"</w:t>
      </w: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9CDCFE"/>
          <w:sz w:val="21"/>
          <w:szCs w:val="21"/>
          <w:lang w:val="en-ID" w:eastAsia="en-ID"/>
        </w:rPr>
        <w:t>content</w:t>
      </w:r>
      <w:r w:rsidRPr="00BB45BC">
        <w:rPr>
          <w:rFonts w:ascii="Consolas" w:eastAsia="Times New Roman" w:hAnsi="Consolas" w:cs="Times New Roman"/>
          <w:color w:val="D4D4D4"/>
          <w:sz w:val="21"/>
          <w:szCs w:val="21"/>
          <w:lang w:val="en-ID" w:eastAsia="en-ID"/>
        </w:rPr>
        <w:t>=</w:t>
      </w:r>
      <w:r w:rsidRPr="00BB45BC">
        <w:rPr>
          <w:rFonts w:ascii="Consolas" w:eastAsia="Times New Roman" w:hAnsi="Consolas" w:cs="Times New Roman"/>
          <w:color w:val="CE9178"/>
          <w:sz w:val="21"/>
          <w:szCs w:val="21"/>
          <w:lang w:val="en-ID" w:eastAsia="en-ID"/>
        </w:rPr>
        <w:t>"IE=edge"</w:t>
      </w:r>
      <w:r w:rsidRPr="00BB45BC">
        <w:rPr>
          <w:rFonts w:ascii="Consolas" w:eastAsia="Times New Roman" w:hAnsi="Consolas" w:cs="Times New Roman"/>
          <w:color w:val="808080"/>
          <w:sz w:val="21"/>
          <w:szCs w:val="21"/>
          <w:lang w:val="en-ID" w:eastAsia="en-ID"/>
        </w:rPr>
        <w:t>&gt;</w:t>
      </w:r>
    </w:p>
    <w:p w14:paraId="6DCB1F6F" w14:textId="77777777" w:rsidR="00BB45BC" w:rsidRPr="00BB45BC" w:rsidRDefault="00BB45BC" w:rsidP="00BB45B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808080"/>
          <w:sz w:val="21"/>
          <w:szCs w:val="21"/>
          <w:lang w:val="en-ID" w:eastAsia="en-ID"/>
        </w:rPr>
        <w:t>&lt;</w:t>
      </w:r>
      <w:r w:rsidRPr="00BB45BC">
        <w:rPr>
          <w:rFonts w:ascii="Consolas" w:eastAsia="Times New Roman" w:hAnsi="Consolas" w:cs="Times New Roman"/>
          <w:color w:val="569CD6"/>
          <w:sz w:val="21"/>
          <w:szCs w:val="21"/>
          <w:lang w:val="en-ID" w:eastAsia="en-ID"/>
        </w:rPr>
        <w:t>meta</w:t>
      </w: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9CDCFE"/>
          <w:sz w:val="21"/>
          <w:szCs w:val="21"/>
          <w:lang w:val="en-ID" w:eastAsia="en-ID"/>
        </w:rPr>
        <w:t>name</w:t>
      </w:r>
      <w:r w:rsidRPr="00BB45BC">
        <w:rPr>
          <w:rFonts w:ascii="Consolas" w:eastAsia="Times New Roman" w:hAnsi="Consolas" w:cs="Times New Roman"/>
          <w:color w:val="D4D4D4"/>
          <w:sz w:val="21"/>
          <w:szCs w:val="21"/>
          <w:lang w:val="en-ID" w:eastAsia="en-ID"/>
        </w:rPr>
        <w:t>=</w:t>
      </w:r>
      <w:r w:rsidRPr="00BB45BC">
        <w:rPr>
          <w:rFonts w:ascii="Consolas" w:eastAsia="Times New Roman" w:hAnsi="Consolas" w:cs="Times New Roman"/>
          <w:color w:val="CE9178"/>
          <w:sz w:val="21"/>
          <w:szCs w:val="21"/>
          <w:lang w:val="en-ID" w:eastAsia="en-ID"/>
        </w:rPr>
        <w:t>"viewport"</w:t>
      </w: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9CDCFE"/>
          <w:sz w:val="21"/>
          <w:szCs w:val="21"/>
          <w:lang w:val="en-ID" w:eastAsia="en-ID"/>
        </w:rPr>
        <w:t>content</w:t>
      </w:r>
      <w:r w:rsidRPr="00BB45BC">
        <w:rPr>
          <w:rFonts w:ascii="Consolas" w:eastAsia="Times New Roman" w:hAnsi="Consolas" w:cs="Times New Roman"/>
          <w:color w:val="D4D4D4"/>
          <w:sz w:val="21"/>
          <w:szCs w:val="21"/>
          <w:lang w:val="en-ID" w:eastAsia="en-ID"/>
        </w:rPr>
        <w:t>=</w:t>
      </w:r>
      <w:r w:rsidRPr="00BB45BC">
        <w:rPr>
          <w:rFonts w:ascii="Consolas" w:eastAsia="Times New Roman" w:hAnsi="Consolas" w:cs="Times New Roman"/>
          <w:color w:val="CE9178"/>
          <w:sz w:val="21"/>
          <w:szCs w:val="21"/>
          <w:lang w:val="en-ID" w:eastAsia="en-ID"/>
        </w:rPr>
        <w:t>"width=device-width, initial-scale=1.0"</w:t>
      </w:r>
      <w:r w:rsidRPr="00BB45BC">
        <w:rPr>
          <w:rFonts w:ascii="Consolas" w:eastAsia="Times New Roman" w:hAnsi="Consolas" w:cs="Times New Roman"/>
          <w:color w:val="808080"/>
          <w:sz w:val="21"/>
          <w:szCs w:val="21"/>
          <w:lang w:val="en-ID" w:eastAsia="en-ID"/>
        </w:rPr>
        <w:t>&gt;</w:t>
      </w:r>
    </w:p>
    <w:p w14:paraId="2481DEB6" w14:textId="77777777" w:rsidR="00BB45BC" w:rsidRPr="00BB45BC" w:rsidRDefault="00BB45BC" w:rsidP="00BB45B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808080"/>
          <w:sz w:val="21"/>
          <w:szCs w:val="21"/>
          <w:lang w:val="en-ID" w:eastAsia="en-ID"/>
        </w:rPr>
        <w:t>&lt;</w:t>
      </w:r>
      <w:r w:rsidRPr="00BB45BC">
        <w:rPr>
          <w:rFonts w:ascii="Consolas" w:eastAsia="Times New Roman" w:hAnsi="Consolas" w:cs="Times New Roman"/>
          <w:color w:val="569CD6"/>
          <w:sz w:val="21"/>
          <w:szCs w:val="21"/>
          <w:lang w:val="en-ID" w:eastAsia="en-ID"/>
        </w:rPr>
        <w:t>title</w:t>
      </w:r>
      <w:r w:rsidRPr="00BB45BC">
        <w:rPr>
          <w:rFonts w:ascii="Consolas" w:eastAsia="Times New Roman" w:hAnsi="Consolas" w:cs="Times New Roman"/>
          <w:color w:val="808080"/>
          <w:sz w:val="21"/>
          <w:szCs w:val="21"/>
          <w:lang w:val="en-ID" w:eastAsia="en-ID"/>
        </w:rPr>
        <w:t>&gt;</w:t>
      </w:r>
      <w:r w:rsidRPr="00BB45BC">
        <w:rPr>
          <w:rFonts w:ascii="Consolas" w:eastAsia="Times New Roman" w:hAnsi="Consolas" w:cs="Times New Roman"/>
          <w:color w:val="D4D4D4"/>
          <w:sz w:val="21"/>
          <w:szCs w:val="21"/>
          <w:lang w:val="en-ID" w:eastAsia="en-ID"/>
        </w:rPr>
        <w:t>Pemrogaman Berbasis Web</w:t>
      </w:r>
      <w:r w:rsidRPr="00BB45BC">
        <w:rPr>
          <w:rFonts w:ascii="Consolas" w:eastAsia="Times New Roman" w:hAnsi="Consolas" w:cs="Times New Roman"/>
          <w:color w:val="808080"/>
          <w:sz w:val="21"/>
          <w:szCs w:val="21"/>
          <w:lang w:val="en-ID" w:eastAsia="en-ID"/>
        </w:rPr>
        <w:t>&lt;/</w:t>
      </w:r>
      <w:r w:rsidRPr="00BB45BC">
        <w:rPr>
          <w:rFonts w:ascii="Consolas" w:eastAsia="Times New Roman" w:hAnsi="Consolas" w:cs="Times New Roman"/>
          <w:color w:val="569CD6"/>
          <w:sz w:val="21"/>
          <w:szCs w:val="21"/>
          <w:lang w:val="en-ID" w:eastAsia="en-ID"/>
        </w:rPr>
        <w:t>title</w:t>
      </w:r>
      <w:r w:rsidRPr="00BB45BC">
        <w:rPr>
          <w:rFonts w:ascii="Consolas" w:eastAsia="Times New Roman" w:hAnsi="Consolas" w:cs="Times New Roman"/>
          <w:color w:val="808080"/>
          <w:sz w:val="21"/>
          <w:szCs w:val="21"/>
          <w:lang w:val="en-ID" w:eastAsia="en-ID"/>
        </w:rPr>
        <w:t>&gt;</w:t>
      </w:r>
    </w:p>
    <w:p w14:paraId="2549A97C" w14:textId="77777777" w:rsidR="00BB45BC" w:rsidRPr="00BB45BC" w:rsidRDefault="00BB45BC" w:rsidP="00BB45B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BB45BC">
        <w:rPr>
          <w:rFonts w:ascii="Consolas" w:eastAsia="Times New Roman" w:hAnsi="Consolas" w:cs="Times New Roman"/>
          <w:color w:val="808080"/>
          <w:sz w:val="21"/>
          <w:szCs w:val="21"/>
          <w:lang w:val="en-ID" w:eastAsia="en-ID"/>
        </w:rPr>
        <w:t>&lt;/</w:t>
      </w:r>
      <w:r w:rsidRPr="00BB45BC">
        <w:rPr>
          <w:rFonts w:ascii="Consolas" w:eastAsia="Times New Roman" w:hAnsi="Consolas" w:cs="Times New Roman"/>
          <w:color w:val="569CD6"/>
          <w:sz w:val="21"/>
          <w:szCs w:val="21"/>
          <w:lang w:val="en-ID" w:eastAsia="en-ID"/>
        </w:rPr>
        <w:t>head</w:t>
      </w:r>
      <w:r w:rsidRPr="00BB45BC">
        <w:rPr>
          <w:rFonts w:ascii="Consolas" w:eastAsia="Times New Roman" w:hAnsi="Consolas" w:cs="Times New Roman"/>
          <w:color w:val="808080"/>
          <w:sz w:val="21"/>
          <w:szCs w:val="21"/>
          <w:lang w:val="en-ID" w:eastAsia="en-ID"/>
        </w:rPr>
        <w:t>&gt;</w:t>
      </w:r>
    </w:p>
    <w:p w14:paraId="15F7CAD3" w14:textId="77777777" w:rsidR="00BB45BC" w:rsidRPr="00BB45BC" w:rsidRDefault="00BB45BC" w:rsidP="00BB45B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BB45BC">
        <w:rPr>
          <w:rFonts w:ascii="Consolas" w:eastAsia="Times New Roman" w:hAnsi="Consolas" w:cs="Times New Roman"/>
          <w:color w:val="808080"/>
          <w:sz w:val="21"/>
          <w:szCs w:val="21"/>
          <w:lang w:val="en-ID" w:eastAsia="en-ID"/>
        </w:rPr>
        <w:t>&lt;</w:t>
      </w:r>
      <w:r w:rsidRPr="00BB45BC">
        <w:rPr>
          <w:rFonts w:ascii="Consolas" w:eastAsia="Times New Roman" w:hAnsi="Consolas" w:cs="Times New Roman"/>
          <w:color w:val="569CD6"/>
          <w:sz w:val="21"/>
          <w:szCs w:val="21"/>
          <w:lang w:val="en-ID" w:eastAsia="en-ID"/>
        </w:rPr>
        <w:t>body</w:t>
      </w:r>
      <w:r w:rsidRPr="00BB45BC">
        <w:rPr>
          <w:rFonts w:ascii="Consolas" w:eastAsia="Times New Roman" w:hAnsi="Consolas" w:cs="Times New Roman"/>
          <w:color w:val="808080"/>
          <w:sz w:val="21"/>
          <w:szCs w:val="21"/>
          <w:lang w:val="en-ID" w:eastAsia="en-ID"/>
        </w:rPr>
        <w:t>&gt;</w:t>
      </w:r>
    </w:p>
    <w:p w14:paraId="5E2CACC9" w14:textId="77777777" w:rsidR="00BB45BC" w:rsidRPr="00BB45BC" w:rsidRDefault="00BB45BC" w:rsidP="00BB45B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808080"/>
          <w:sz w:val="21"/>
          <w:szCs w:val="21"/>
          <w:lang w:val="en-ID" w:eastAsia="en-ID"/>
        </w:rPr>
        <w:t>&lt;</w:t>
      </w:r>
      <w:r w:rsidRPr="00BB45BC">
        <w:rPr>
          <w:rFonts w:ascii="Consolas" w:eastAsia="Times New Roman" w:hAnsi="Consolas" w:cs="Times New Roman"/>
          <w:color w:val="569CD6"/>
          <w:sz w:val="21"/>
          <w:szCs w:val="21"/>
          <w:lang w:val="en-ID" w:eastAsia="en-ID"/>
        </w:rPr>
        <w:t>hr</w:t>
      </w: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9CDCFE"/>
          <w:sz w:val="21"/>
          <w:szCs w:val="21"/>
          <w:lang w:val="en-ID" w:eastAsia="en-ID"/>
        </w:rPr>
        <w:t>size</w:t>
      </w:r>
      <w:r w:rsidRPr="00BB45BC">
        <w:rPr>
          <w:rFonts w:ascii="Consolas" w:eastAsia="Times New Roman" w:hAnsi="Consolas" w:cs="Times New Roman"/>
          <w:color w:val="D4D4D4"/>
          <w:sz w:val="21"/>
          <w:szCs w:val="21"/>
          <w:lang w:val="en-ID" w:eastAsia="en-ID"/>
        </w:rPr>
        <w:t>=</w:t>
      </w:r>
      <w:r w:rsidRPr="00BB45BC">
        <w:rPr>
          <w:rFonts w:ascii="Consolas" w:eastAsia="Times New Roman" w:hAnsi="Consolas" w:cs="Times New Roman"/>
          <w:color w:val="CE9178"/>
          <w:sz w:val="21"/>
          <w:szCs w:val="21"/>
          <w:lang w:val="en-ID" w:eastAsia="en-ID"/>
        </w:rPr>
        <w:t>"3px"</w:t>
      </w: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9CDCFE"/>
          <w:sz w:val="21"/>
          <w:szCs w:val="21"/>
          <w:lang w:val="en-ID" w:eastAsia="en-ID"/>
        </w:rPr>
        <w:t>color</w:t>
      </w:r>
      <w:r w:rsidRPr="00BB45BC">
        <w:rPr>
          <w:rFonts w:ascii="Consolas" w:eastAsia="Times New Roman" w:hAnsi="Consolas" w:cs="Times New Roman"/>
          <w:color w:val="D4D4D4"/>
          <w:sz w:val="21"/>
          <w:szCs w:val="21"/>
          <w:lang w:val="en-ID" w:eastAsia="en-ID"/>
        </w:rPr>
        <w:t>=</w:t>
      </w:r>
      <w:r w:rsidRPr="00BB45BC">
        <w:rPr>
          <w:rFonts w:ascii="Consolas" w:eastAsia="Times New Roman" w:hAnsi="Consolas" w:cs="Times New Roman"/>
          <w:color w:val="CE9178"/>
          <w:sz w:val="21"/>
          <w:szCs w:val="21"/>
          <w:lang w:val="en-ID" w:eastAsia="en-ID"/>
        </w:rPr>
        <w:t>"black"</w:t>
      </w:r>
      <w:r w:rsidRPr="00BB45BC">
        <w:rPr>
          <w:rFonts w:ascii="Consolas" w:eastAsia="Times New Roman" w:hAnsi="Consolas" w:cs="Times New Roman"/>
          <w:color w:val="808080"/>
          <w:sz w:val="21"/>
          <w:szCs w:val="21"/>
          <w:lang w:val="en-ID" w:eastAsia="en-ID"/>
        </w:rPr>
        <w:t>/&gt;</w:t>
      </w:r>
    </w:p>
    <w:p w14:paraId="72ED7455" w14:textId="77777777" w:rsidR="00BB45BC" w:rsidRPr="00BB45BC" w:rsidRDefault="00BB45BC" w:rsidP="00BB45B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6A9955"/>
          <w:sz w:val="21"/>
          <w:szCs w:val="21"/>
          <w:lang w:val="en-ID" w:eastAsia="en-ID"/>
        </w:rPr>
        <w:t>&lt;!-- Disini saya menggunakan garis berukuran 3 pixel dan berwarna hitam --&gt;</w:t>
      </w:r>
    </w:p>
    <w:p w14:paraId="1A94CE80" w14:textId="77777777" w:rsidR="00BB45BC" w:rsidRPr="00BB45BC" w:rsidRDefault="00BB45BC" w:rsidP="00BB45B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808080"/>
          <w:sz w:val="21"/>
          <w:szCs w:val="21"/>
          <w:lang w:val="en-ID" w:eastAsia="en-ID"/>
        </w:rPr>
        <w:t>&lt;</w:t>
      </w:r>
      <w:r w:rsidRPr="00BB45BC">
        <w:rPr>
          <w:rFonts w:ascii="Consolas" w:eastAsia="Times New Roman" w:hAnsi="Consolas" w:cs="Times New Roman"/>
          <w:color w:val="569CD6"/>
          <w:sz w:val="21"/>
          <w:szCs w:val="21"/>
          <w:lang w:val="en-ID" w:eastAsia="en-ID"/>
        </w:rPr>
        <w:t>table</w:t>
      </w: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F44747"/>
          <w:sz w:val="21"/>
          <w:szCs w:val="21"/>
          <w:lang w:val="en-ID" w:eastAsia="en-ID"/>
        </w:rPr>
        <w:t>border</w:t>
      </w:r>
      <w:r w:rsidRPr="00BB45BC">
        <w:rPr>
          <w:rFonts w:ascii="Consolas" w:eastAsia="Times New Roman" w:hAnsi="Consolas" w:cs="Times New Roman"/>
          <w:color w:val="D4D4D4"/>
          <w:sz w:val="21"/>
          <w:szCs w:val="21"/>
          <w:lang w:val="en-ID" w:eastAsia="en-ID"/>
        </w:rPr>
        <w:t>=</w:t>
      </w:r>
      <w:r w:rsidRPr="00BB45BC">
        <w:rPr>
          <w:rFonts w:ascii="Consolas" w:eastAsia="Times New Roman" w:hAnsi="Consolas" w:cs="Times New Roman"/>
          <w:color w:val="CE9178"/>
          <w:sz w:val="21"/>
          <w:szCs w:val="21"/>
          <w:lang w:val="en-ID" w:eastAsia="en-ID"/>
        </w:rPr>
        <w:t>"1"</w:t>
      </w: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9CDCFE"/>
          <w:sz w:val="21"/>
          <w:szCs w:val="21"/>
          <w:lang w:val="en-ID" w:eastAsia="en-ID"/>
        </w:rPr>
        <w:t>cellpadding</w:t>
      </w:r>
      <w:r w:rsidRPr="00BB45BC">
        <w:rPr>
          <w:rFonts w:ascii="Consolas" w:eastAsia="Times New Roman" w:hAnsi="Consolas" w:cs="Times New Roman"/>
          <w:color w:val="D4D4D4"/>
          <w:sz w:val="21"/>
          <w:szCs w:val="21"/>
          <w:lang w:val="en-ID" w:eastAsia="en-ID"/>
        </w:rPr>
        <w:t>=</w:t>
      </w:r>
      <w:r w:rsidRPr="00BB45BC">
        <w:rPr>
          <w:rFonts w:ascii="Consolas" w:eastAsia="Times New Roman" w:hAnsi="Consolas" w:cs="Times New Roman"/>
          <w:color w:val="CE9178"/>
          <w:sz w:val="21"/>
          <w:szCs w:val="21"/>
          <w:lang w:val="en-ID" w:eastAsia="en-ID"/>
        </w:rPr>
        <w:t>"10"</w:t>
      </w:r>
      <w:r w:rsidRPr="00BB45BC">
        <w:rPr>
          <w:rFonts w:ascii="Consolas" w:eastAsia="Times New Roman" w:hAnsi="Consolas" w:cs="Times New Roman"/>
          <w:color w:val="808080"/>
          <w:sz w:val="21"/>
          <w:szCs w:val="21"/>
          <w:lang w:val="en-ID" w:eastAsia="en-ID"/>
        </w:rPr>
        <w:t>&gt;</w:t>
      </w:r>
    </w:p>
    <w:p w14:paraId="59C2D472" w14:textId="77777777" w:rsidR="00BB45BC" w:rsidRPr="00BB45BC" w:rsidRDefault="00BB45BC" w:rsidP="00BB45B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6A9955"/>
          <w:sz w:val="21"/>
          <w:szCs w:val="21"/>
          <w:lang w:val="en-ID" w:eastAsia="en-ID"/>
        </w:rPr>
        <w:t>&lt;!-- Tabel bergaris tepi 1 dan jarak ke sel tabelnya sebesar 10 --&gt;</w:t>
      </w:r>
    </w:p>
    <w:p w14:paraId="225D125A" w14:textId="77777777" w:rsidR="00BB45BC" w:rsidRPr="00BB45BC" w:rsidRDefault="00BB45BC" w:rsidP="00BB45B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808080"/>
          <w:sz w:val="21"/>
          <w:szCs w:val="21"/>
          <w:lang w:val="en-ID" w:eastAsia="en-ID"/>
        </w:rPr>
        <w:t>&lt;</w:t>
      </w:r>
      <w:r w:rsidRPr="00BB45BC">
        <w:rPr>
          <w:rFonts w:ascii="Consolas" w:eastAsia="Times New Roman" w:hAnsi="Consolas" w:cs="Times New Roman"/>
          <w:color w:val="569CD6"/>
          <w:sz w:val="21"/>
          <w:szCs w:val="21"/>
          <w:lang w:val="en-ID" w:eastAsia="en-ID"/>
        </w:rPr>
        <w:t>tr</w:t>
      </w:r>
      <w:r w:rsidRPr="00BB45BC">
        <w:rPr>
          <w:rFonts w:ascii="Consolas" w:eastAsia="Times New Roman" w:hAnsi="Consolas" w:cs="Times New Roman"/>
          <w:color w:val="808080"/>
          <w:sz w:val="21"/>
          <w:szCs w:val="21"/>
          <w:lang w:val="en-ID" w:eastAsia="en-ID"/>
        </w:rPr>
        <w:t>&gt;</w:t>
      </w:r>
    </w:p>
    <w:p w14:paraId="6795C09D" w14:textId="77777777" w:rsidR="00BB45BC" w:rsidRPr="00BB45BC" w:rsidRDefault="00BB45BC" w:rsidP="00BB45B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808080"/>
          <w:sz w:val="21"/>
          <w:szCs w:val="21"/>
          <w:lang w:val="en-ID" w:eastAsia="en-ID"/>
        </w:rPr>
        <w:t>&lt;</w:t>
      </w:r>
      <w:r w:rsidRPr="00BB45BC">
        <w:rPr>
          <w:rFonts w:ascii="Consolas" w:eastAsia="Times New Roman" w:hAnsi="Consolas" w:cs="Times New Roman"/>
          <w:color w:val="569CD6"/>
          <w:sz w:val="21"/>
          <w:szCs w:val="21"/>
          <w:lang w:val="en-ID" w:eastAsia="en-ID"/>
        </w:rPr>
        <w:t>th</w:t>
      </w: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9CDCFE"/>
          <w:sz w:val="21"/>
          <w:szCs w:val="21"/>
          <w:lang w:val="en-ID" w:eastAsia="en-ID"/>
        </w:rPr>
        <w:t>colspan</w:t>
      </w:r>
      <w:r w:rsidRPr="00BB45BC">
        <w:rPr>
          <w:rFonts w:ascii="Consolas" w:eastAsia="Times New Roman" w:hAnsi="Consolas" w:cs="Times New Roman"/>
          <w:color w:val="D4D4D4"/>
          <w:sz w:val="21"/>
          <w:szCs w:val="21"/>
          <w:lang w:val="en-ID" w:eastAsia="en-ID"/>
        </w:rPr>
        <w:t>=</w:t>
      </w:r>
      <w:r w:rsidRPr="00BB45BC">
        <w:rPr>
          <w:rFonts w:ascii="Consolas" w:eastAsia="Times New Roman" w:hAnsi="Consolas" w:cs="Times New Roman"/>
          <w:color w:val="CE9178"/>
          <w:sz w:val="21"/>
          <w:szCs w:val="21"/>
          <w:lang w:val="en-ID" w:eastAsia="en-ID"/>
        </w:rPr>
        <w:t>"3"</w:t>
      </w:r>
      <w:r w:rsidRPr="00BB45BC">
        <w:rPr>
          <w:rFonts w:ascii="Consolas" w:eastAsia="Times New Roman" w:hAnsi="Consolas" w:cs="Times New Roman"/>
          <w:color w:val="808080"/>
          <w:sz w:val="21"/>
          <w:szCs w:val="21"/>
          <w:lang w:val="en-ID" w:eastAsia="en-ID"/>
        </w:rPr>
        <w:t>&gt;</w:t>
      </w:r>
      <w:r w:rsidRPr="00BB45BC">
        <w:rPr>
          <w:rFonts w:ascii="Consolas" w:eastAsia="Times New Roman" w:hAnsi="Consolas" w:cs="Times New Roman"/>
          <w:color w:val="D4D4D4"/>
          <w:sz w:val="21"/>
          <w:szCs w:val="21"/>
          <w:lang w:val="en-ID" w:eastAsia="en-ID"/>
        </w:rPr>
        <w:t>Biodata</w:t>
      </w:r>
      <w:r w:rsidRPr="00BB45BC">
        <w:rPr>
          <w:rFonts w:ascii="Consolas" w:eastAsia="Times New Roman" w:hAnsi="Consolas" w:cs="Times New Roman"/>
          <w:color w:val="808080"/>
          <w:sz w:val="21"/>
          <w:szCs w:val="21"/>
          <w:lang w:val="en-ID" w:eastAsia="en-ID"/>
        </w:rPr>
        <w:t>&lt;/</w:t>
      </w:r>
      <w:r w:rsidRPr="00BB45BC">
        <w:rPr>
          <w:rFonts w:ascii="Consolas" w:eastAsia="Times New Roman" w:hAnsi="Consolas" w:cs="Times New Roman"/>
          <w:color w:val="569CD6"/>
          <w:sz w:val="21"/>
          <w:szCs w:val="21"/>
          <w:lang w:val="en-ID" w:eastAsia="en-ID"/>
        </w:rPr>
        <w:t>th</w:t>
      </w:r>
      <w:r w:rsidRPr="00BB45BC">
        <w:rPr>
          <w:rFonts w:ascii="Consolas" w:eastAsia="Times New Roman" w:hAnsi="Consolas" w:cs="Times New Roman"/>
          <w:color w:val="808080"/>
          <w:sz w:val="21"/>
          <w:szCs w:val="21"/>
          <w:lang w:val="en-ID" w:eastAsia="en-ID"/>
        </w:rPr>
        <w:t>&gt;</w:t>
      </w:r>
    </w:p>
    <w:p w14:paraId="770B3088" w14:textId="77777777" w:rsidR="00BB45BC" w:rsidRPr="00BB45BC" w:rsidRDefault="00BB45BC" w:rsidP="00BB45B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6A9955"/>
          <w:sz w:val="21"/>
          <w:szCs w:val="21"/>
          <w:lang w:val="en-ID" w:eastAsia="en-ID"/>
        </w:rPr>
        <w:t>&lt;!-- Mengisi 3 kolom tabel sekaligus --&gt;</w:t>
      </w:r>
    </w:p>
    <w:p w14:paraId="0351C806" w14:textId="77777777" w:rsidR="00BB45BC" w:rsidRPr="00BB45BC" w:rsidRDefault="00BB45BC" w:rsidP="00BB45B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808080"/>
          <w:sz w:val="21"/>
          <w:szCs w:val="21"/>
          <w:lang w:val="en-ID" w:eastAsia="en-ID"/>
        </w:rPr>
        <w:t>&lt;/</w:t>
      </w:r>
      <w:r w:rsidRPr="00BB45BC">
        <w:rPr>
          <w:rFonts w:ascii="Consolas" w:eastAsia="Times New Roman" w:hAnsi="Consolas" w:cs="Times New Roman"/>
          <w:color w:val="569CD6"/>
          <w:sz w:val="21"/>
          <w:szCs w:val="21"/>
          <w:lang w:val="en-ID" w:eastAsia="en-ID"/>
        </w:rPr>
        <w:t>tr</w:t>
      </w:r>
      <w:r w:rsidRPr="00BB45BC">
        <w:rPr>
          <w:rFonts w:ascii="Consolas" w:eastAsia="Times New Roman" w:hAnsi="Consolas" w:cs="Times New Roman"/>
          <w:color w:val="808080"/>
          <w:sz w:val="21"/>
          <w:szCs w:val="21"/>
          <w:lang w:val="en-ID" w:eastAsia="en-ID"/>
        </w:rPr>
        <w:t>&gt;</w:t>
      </w:r>
    </w:p>
    <w:p w14:paraId="73732FF8" w14:textId="77777777" w:rsidR="00BB45BC" w:rsidRPr="00BB45BC" w:rsidRDefault="00BB45BC" w:rsidP="00BB45B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808080"/>
          <w:sz w:val="21"/>
          <w:szCs w:val="21"/>
          <w:lang w:val="en-ID" w:eastAsia="en-ID"/>
        </w:rPr>
        <w:t>&lt;</w:t>
      </w:r>
      <w:r w:rsidRPr="00BB45BC">
        <w:rPr>
          <w:rFonts w:ascii="Consolas" w:eastAsia="Times New Roman" w:hAnsi="Consolas" w:cs="Times New Roman"/>
          <w:color w:val="569CD6"/>
          <w:sz w:val="21"/>
          <w:szCs w:val="21"/>
          <w:lang w:val="en-ID" w:eastAsia="en-ID"/>
        </w:rPr>
        <w:t>tr</w:t>
      </w:r>
      <w:r w:rsidRPr="00BB45BC">
        <w:rPr>
          <w:rFonts w:ascii="Consolas" w:eastAsia="Times New Roman" w:hAnsi="Consolas" w:cs="Times New Roman"/>
          <w:color w:val="808080"/>
          <w:sz w:val="21"/>
          <w:szCs w:val="21"/>
          <w:lang w:val="en-ID" w:eastAsia="en-ID"/>
        </w:rPr>
        <w:t>&gt;</w:t>
      </w:r>
    </w:p>
    <w:p w14:paraId="25043A3A" w14:textId="77777777" w:rsidR="00BB45BC" w:rsidRPr="00BB45BC" w:rsidRDefault="00BB45BC" w:rsidP="00BB45B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6A9955"/>
          <w:sz w:val="21"/>
          <w:szCs w:val="21"/>
          <w:lang w:val="en-ID" w:eastAsia="en-ID"/>
        </w:rPr>
        <w:t>&lt;!-- Mengisi 3 kolom tabel dengan td --&gt;</w:t>
      </w:r>
    </w:p>
    <w:p w14:paraId="2E3A9AAA" w14:textId="77777777" w:rsidR="00BB45BC" w:rsidRPr="00BB45BC" w:rsidRDefault="00BB45BC" w:rsidP="00BB45B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808080"/>
          <w:sz w:val="21"/>
          <w:szCs w:val="21"/>
          <w:lang w:val="en-ID" w:eastAsia="en-ID"/>
        </w:rPr>
        <w:t>&lt;</w:t>
      </w:r>
      <w:r w:rsidRPr="00BB45BC">
        <w:rPr>
          <w:rFonts w:ascii="Consolas" w:eastAsia="Times New Roman" w:hAnsi="Consolas" w:cs="Times New Roman"/>
          <w:color w:val="569CD6"/>
          <w:sz w:val="21"/>
          <w:szCs w:val="21"/>
          <w:lang w:val="en-ID" w:eastAsia="en-ID"/>
        </w:rPr>
        <w:t>td</w:t>
      </w:r>
      <w:r w:rsidRPr="00BB45BC">
        <w:rPr>
          <w:rFonts w:ascii="Consolas" w:eastAsia="Times New Roman" w:hAnsi="Consolas" w:cs="Times New Roman"/>
          <w:color w:val="808080"/>
          <w:sz w:val="21"/>
          <w:szCs w:val="21"/>
          <w:lang w:val="en-ID" w:eastAsia="en-ID"/>
        </w:rPr>
        <w:t>&gt;</w:t>
      </w:r>
      <w:r w:rsidRPr="00BB45BC">
        <w:rPr>
          <w:rFonts w:ascii="Consolas" w:eastAsia="Times New Roman" w:hAnsi="Consolas" w:cs="Times New Roman"/>
          <w:color w:val="D4D4D4"/>
          <w:sz w:val="21"/>
          <w:szCs w:val="21"/>
          <w:lang w:val="en-ID" w:eastAsia="en-ID"/>
        </w:rPr>
        <w:t>Nama</w:t>
      </w:r>
      <w:r w:rsidRPr="00BB45BC">
        <w:rPr>
          <w:rFonts w:ascii="Consolas" w:eastAsia="Times New Roman" w:hAnsi="Consolas" w:cs="Times New Roman"/>
          <w:color w:val="808080"/>
          <w:sz w:val="21"/>
          <w:szCs w:val="21"/>
          <w:lang w:val="en-ID" w:eastAsia="en-ID"/>
        </w:rPr>
        <w:t>&lt;/</w:t>
      </w:r>
      <w:r w:rsidRPr="00BB45BC">
        <w:rPr>
          <w:rFonts w:ascii="Consolas" w:eastAsia="Times New Roman" w:hAnsi="Consolas" w:cs="Times New Roman"/>
          <w:color w:val="569CD6"/>
          <w:sz w:val="21"/>
          <w:szCs w:val="21"/>
          <w:lang w:val="en-ID" w:eastAsia="en-ID"/>
        </w:rPr>
        <w:t>td</w:t>
      </w:r>
      <w:r w:rsidRPr="00BB45BC">
        <w:rPr>
          <w:rFonts w:ascii="Consolas" w:eastAsia="Times New Roman" w:hAnsi="Consolas" w:cs="Times New Roman"/>
          <w:color w:val="808080"/>
          <w:sz w:val="21"/>
          <w:szCs w:val="21"/>
          <w:lang w:val="en-ID" w:eastAsia="en-ID"/>
        </w:rPr>
        <w:t>&gt;</w:t>
      </w:r>
    </w:p>
    <w:p w14:paraId="194C2C33" w14:textId="77777777" w:rsidR="00BB45BC" w:rsidRPr="00BB45BC" w:rsidRDefault="00BB45BC" w:rsidP="00BB45B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808080"/>
          <w:sz w:val="21"/>
          <w:szCs w:val="21"/>
          <w:lang w:val="en-ID" w:eastAsia="en-ID"/>
        </w:rPr>
        <w:t>&lt;</w:t>
      </w:r>
      <w:r w:rsidRPr="00BB45BC">
        <w:rPr>
          <w:rFonts w:ascii="Consolas" w:eastAsia="Times New Roman" w:hAnsi="Consolas" w:cs="Times New Roman"/>
          <w:color w:val="569CD6"/>
          <w:sz w:val="21"/>
          <w:szCs w:val="21"/>
          <w:lang w:val="en-ID" w:eastAsia="en-ID"/>
        </w:rPr>
        <w:t>td</w:t>
      </w:r>
      <w:r w:rsidRPr="00BB45BC">
        <w:rPr>
          <w:rFonts w:ascii="Consolas" w:eastAsia="Times New Roman" w:hAnsi="Consolas" w:cs="Times New Roman"/>
          <w:color w:val="808080"/>
          <w:sz w:val="21"/>
          <w:szCs w:val="21"/>
          <w:lang w:val="en-ID" w:eastAsia="en-ID"/>
        </w:rPr>
        <w:t>&gt;</w:t>
      </w:r>
      <w:r w:rsidRPr="00BB45BC">
        <w:rPr>
          <w:rFonts w:ascii="Consolas" w:eastAsia="Times New Roman" w:hAnsi="Consolas" w:cs="Times New Roman"/>
          <w:color w:val="D4D4D4"/>
          <w:sz w:val="21"/>
          <w:szCs w:val="21"/>
          <w:lang w:val="en-ID" w:eastAsia="en-ID"/>
        </w:rPr>
        <w:t>:</w:t>
      </w:r>
      <w:r w:rsidRPr="00BB45BC">
        <w:rPr>
          <w:rFonts w:ascii="Consolas" w:eastAsia="Times New Roman" w:hAnsi="Consolas" w:cs="Times New Roman"/>
          <w:color w:val="808080"/>
          <w:sz w:val="21"/>
          <w:szCs w:val="21"/>
          <w:lang w:val="en-ID" w:eastAsia="en-ID"/>
        </w:rPr>
        <w:t>&lt;/</w:t>
      </w:r>
      <w:r w:rsidRPr="00BB45BC">
        <w:rPr>
          <w:rFonts w:ascii="Consolas" w:eastAsia="Times New Roman" w:hAnsi="Consolas" w:cs="Times New Roman"/>
          <w:color w:val="569CD6"/>
          <w:sz w:val="21"/>
          <w:szCs w:val="21"/>
          <w:lang w:val="en-ID" w:eastAsia="en-ID"/>
        </w:rPr>
        <w:t>td</w:t>
      </w:r>
      <w:r w:rsidRPr="00BB45BC">
        <w:rPr>
          <w:rFonts w:ascii="Consolas" w:eastAsia="Times New Roman" w:hAnsi="Consolas" w:cs="Times New Roman"/>
          <w:color w:val="808080"/>
          <w:sz w:val="21"/>
          <w:szCs w:val="21"/>
          <w:lang w:val="en-ID" w:eastAsia="en-ID"/>
        </w:rPr>
        <w:t>&gt;</w:t>
      </w:r>
    </w:p>
    <w:p w14:paraId="1A485C19" w14:textId="77777777" w:rsidR="00BB45BC" w:rsidRPr="00BB45BC" w:rsidRDefault="00BB45BC" w:rsidP="00BB45B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808080"/>
          <w:sz w:val="21"/>
          <w:szCs w:val="21"/>
          <w:lang w:val="en-ID" w:eastAsia="en-ID"/>
        </w:rPr>
        <w:t>&lt;</w:t>
      </w:r>
      <w:r w:rsidRPr="00BB45BC">
        <w:rPr>
          <w:rFonts w:ascii="Consolas" w:eastAsia="Times New Roman" w:hAnsi="Consolas" w:cs="Times New Roman"/>
          <w:color w:val="569CD6"/>
          <w:sz w:val="21"/>
          <w:szCs w:val="21"/>
          <w:lang w:val="en-ID" w:eastAsia="en-ID"/>
        </w:rPr>
        <w:t>td</w:t>
      </w:r>
      <w:r w:rsidRPr="00BB45BC">
        <w:rPr>
          <w:rFonts w:ascii="Consolas" w:eastAsia="Times New Roman" w:hAnsi="Consolas" w:cs="Times New Roman"/>
          <w:color w:val="808080"/>
          <w:sz w:val="21"/>
          <w:szCs w:val="21"/>
          <w:lang w:val="en-ID" w:eastAsia="en-ID"/>
        </w:rPr>
        <w:t>&gt;</w:t>
      </w:r>
      <w:r w:rsidRPr="00BB45BC">
        <w:rPr>
          <w:rFonts w:ascii="Consolas" w:eastAsia="Times New Roman" w:hAnsi="Consolas" w:cs="Times New Roman"/>
          <w:color w:val="D4D4D4"/>
          <w:sz w:val="21"/>
          <w:szCs w:val="21"/>
          <w:lang w:val="en-ID" w:eastAsia="en-ID"/>
        </w:rPr>
        <w:t>Hilmi</w:t>
      </w:r>
      <w:r w:rsidRPr="00BB45BC">
        <w:rPr>
          <w:rFonts w:ascii="Consolas" w:eastAsia="Times New Roman" w:hAnsi="Consolas" w:cs="Times New Roman"/>
          <w:color w:val="808080"/>
          <w:sz w:val="21"/>
          <w:szCs w:val="21"/>
          <w:lang w:val="en-ID" w:eastAsia="en-ID"/>
        </w:rPr>
        <w:t>&lt;/</w:t>
      </w:r>
      <w:r w:rsidRPr="00BB45BC">
        <w:rPr>
          <w:rFonts w:ascii="Consolas" w:eastAsia="Times New Roman" w:hAnsi="Consolas" w:cs="Times New Roman"/>
          <w:color w:val="569CD6"/>
          <w:sz w:val="21"/>
          <w:szCs w:val="21"/>
          <w:lang w:val="en-ID" w:eastAsia="en-ID"/>
        </w:rPr>
        <w:t>td</w:t>
      </w:r>
      <w:r w:rsidRPr="00BB45BC">
        <w:rPr>
          <w:rFonts w:ascii="Consolas" w:eastAsia="Times New Roman" w:hAnsi="Consolas" w:cs="Times New Roman"/>
          <w:color w:val="808080"/>
          <w:sz w:val="21"/>
          <w:szCs w:val="21"/>
          <w:lang w:val="en-ID" w:eastAsia="en-ID"/>
        </w:rPr>
        <w:t>&gt;</w:t>
      </w:r>
    </w:p>
    <w:p w14:paraId="6501EE11" w14:textId="77777777" w:rsidR="00BB45BC" w:rsidRPr="00BB45BC" w:rsidRDefault="00BB45BC" w:rsidP="00BB45B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808080"/>
          <w:sz w:val="21"/>
          <w:szCs w:val="21"/>
          <w:lang w:val="en-ID" w:eastAsia="en-ID"/>
        </w:rPr>
        <w:t>&lt;/</w:t>
      </w:r>
      <w:r w:rsidRPr="00BB45BC">
        <w:rPr>
          <w:rFonts w:ascii="Consolas" w:eastAsia="Times New Roman" w:hAnsi="Consolas" w:cs="Times New Roman"/>
          <w:color w:val="569CD6"/>
          <w:sz w:val="21"/>
          <w:szCs w:val="21"/>
          <w:lang w:val="en-ID" w:eastAsia="en-ID"/>
        </w:rPr>
        <w:t>tr</w:t>
      </w:r>
      <w:r w:rsidRPr="00BB45BC">
        <w:rPr>
          <w:rFonts w:ascii="Consolas" w:eastAsia="Times New Roman" w:hAnsi="Consolas" w:cs="Times New Roman"/>
          <w:color w:val="808080"/>
          <w:sz w:val="21"/>
          <w:szCs w:val="21"/>
          <w:lang w:val="en-ID" w:eastAsia="en-ID"/>
        </w:rPr>
        <w:t>&gt;</w:t>
      </w:r>
    </w:p>
    <w:p w14:paraId="1616EADA" w14:textId="77777777" w:rsidR="00BB45BC" w:rsidRPr="00BB45BC" w:rsidRDefault="00BB45BC" w:rsidP="00BB45B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808080"/>
          <w:sz w:val="21"/>
          <w:szCs w:val="21"/>
          <w:lang w:val="en-ID" w:eastAsia="en-ID"/>
        </w:rPr>
        <w:t>&lt;</w:t>
      </w:r>
      <w:r w:rsidRPr="00BB45BC">
        <w:rPr>
          <w:rFonts w:ascii="Consolas" w:eastAsia="Times New Roman" w:hAnsi="Consolas" w:cs="Times New Roman"/>
          <w:color w:val="569CD6"/>
          <w:sz w:val="21"/>
          <w:szCs w:val="21"/>
          <w:lang w:val="en-ID" w:eastAsia="en-ID"/>
        </w:rPr>
        <w:t>tr</w:t>
      </w:r>
      <w:r w:rsidRPr="00BB45BC">
        <w:rPr>
          <w:rFonts w:ascii="Consolas" w:eastAsia="Times New Roman" w:hAnsi="Consolas" w:cs="Times New Roman"/>
          <w:color w:val="808080"/>
          <w:sz w:val="21"/>
          <w:szCs w:val="21"/>
          <w:lang w:val="en-ID" w:eastAsia="en-ID"/>
        </w:rPr>
        <w:t>&gt;</w:t>
      </w:r>
    </w:p>
    <w:p w14:paraId="083C7D86" w14:textId="77777777" w:rsidR="00BB45BC" w:rsidRPr="00BB45BC" w:rsidRDefault="00BB45BC" w:rsidP="00BB45B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6A9955"/>
          <w:sz w:val="21"/>
          <w:szCs w:val="21"/>
          <w:lang w:val="en-ID" w:eastAsia="en-ID"/>
        </w:rPr>
        <w:t>&lt;!-- Mengisi 3 kolom tabel dengan td --&gt;</w:t>
      </w:r>
    </w:p>
    <w:p w14:paraId="13A8265E" w14:textId="77777777" w:rsidR="00BB45BC" w:rsidRPr="00BB45BC" w:rsidRDefault="00BB45BC" w:rsidP="00BB45B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808080"/>
          <w:sz w:val="21"/>
          <w:szCs w:val="21"/>
          <w:lang w:val="en-ID" w:eastAsia="en-ID"/>
        </w:rPr>
        <w:t>&lt;</w:t>
      </w:r>
      <w:r w:rsidRPr="00BB45BC">
        <w:rPr>
          <w:rFonts w:ascii="Consolas" w:eastAsia="Times New Roman" w:hAnsi="Consolas" w:cs="Times New Roman"/>
          <w:color w:val="569CD6"/>
          <w:sz w:val="21"/>
          <w:szCs w:val="21"/>
          <w:lang w:val="en-ID" w:eastAsia="en-ID"/>
        </w:rPr>
        <w:t>td</w:t>
      </w:r>
      <w:r w:rsidRPr="00BB45BC">
        <w:rPr>
          <w:rFonts w:ascii="Consolas" w:eastAsia="Times New Roman" w:hAnsi="Consolas" w:cs="Times New Roman"/>
          <w:color w:val="808080"/>
          <w:sz w:val="21"/>
          <w:szCs w:val="21"/>
          <w:lang w:val="en-ID" w:eastAsia="en-ID"/>
        </w:rPr>
        <w:t>&gt;</w:t>
      </w:r>
      <w:r w:rsidRPr="00BB45BC">
        <w:rPr>
          <w:rFonts w:ascii="Consolas" w:eastAsia="Times New Roman" w:hAnsi="Consolas" w:cs="Times New Roman"/>
          <w:color w:val="D4D4D4"/>
          <w:sz w:val="21"/>
          <w:szCs w:val="21"/>
          <w:lang w:val="en-ID" w:eastAsia="en-ID"/>
        </w:rPr>
        <w:t>NIM</w:t>
      </w:r>
      <w:r w:rsidRPr="00BB45BC">
        <w:rPr>
          <w:rFonts w:ascii="Consolas" w:eastAsia="Times New Roman" w:hAnsi="Consolas" w:cs="Times New Roman"/>
          <w:color w:val="808080"/>
          <w:sz w:val="21"/>
          <w:szCs w:val="21"/>
          <w:lang w:val="en-ID" w:eastAsia="en-ID"/>
        </w:rPr>
        <w:t>&lt;/</w:t>
      </w:r>
      <w:r w:rsidRPr="00BB45BC">
        <w:rPr>
          <w:rFonts w:ascii="Consolas" w:eastAsia="Times New Roman" w:hAnsi="Consolas" w:cs="Times New Roman"/>
          <w:color w:val="569CD6"/>
          <w:sz w:val="21"/>
          <w:szCs w:val="21"/>
          <w:lang w:val="en-ID" w:eastAsia="en-ID"/>
        </w:rPr>
        <w:t>td</w:t>
      </w:r>
      <w:r w:rsidRPr="00BB45BC">
        <w:rPr>
          <w:rFonts w:ascii="Consolas" w:eastAsia="Times New Roman" w:hAnsi="Consolas" w:cs="Times New Roman"/>
          <w:color w:val="808080"/>
          <w:sz w:val="21"/>
          <w:szCs w:val="21"/>
          <w:lang w:val="en-ID" w:eastAsia="en-ID"/>
        </w:rPr>
        <w:t>&gt;</w:t>
      </w:r>
    </w:p>
    <w:p w14:paraId="34D4AFD4" w14:textId="77777777" w:rsidR="00BB45BC" w:rsidRPr="00BB45BC" w:rsidRDefault="00BB45BC" w:rsidP="00BB45B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808080"/>
          <w:sz w:val="21"/>
          <w:szCs w:val="21"/>
          <w:lang w:val="en-ID" w:eastAsia="en-ID"/>
        </w:rPr>
        <w:t>&lt;</w:t>
      </w:r>
      <w:r w:rsidRPr="00BB45BC">
        <w:rPr>
          <w:rFonts w:ascii="Consolas" w:eastAsia="Times New Roman" w:hAnsi="Consolas" w:cs="Times New Roman"/>
          <w:color w:val="569CD6"/>
          <w:sz w:val="21"/>
          <w:szCs w:val="21"/>
          <w:lang w:val="en-ID" w:eastAsia="en-ID"/>
        </w:rPr>
        <w:t>td</w:t>
      </w:r>
      <w:r w:rsidRPr="00BB45BC">
        <w:rPr>
          <w:rFonts w:ascii="Consolas" w:eastAsia="Times New Roman" w:hAnsi="Consolas" w:cs="Times New Roman"/>
          <w:color w:val="808080"/>
          <w:sz w:val="21"/>
          <w:szCs w:val="21"/>
          <w:lang w:val="en-ID" w:eastAsia="en-ID"/>
        </w:rPr>
        <w:t>&gt;</w:t>
      </w:r>
      <w:r w:rsidRPr="00BB45BC">
        <w:rPr>
          <w:rFonts w:ascii="Consolas" w:eastAsia="Times New Roman" w:hAnsi="Consolas" w:cs="Times New Roman"/>
          <w:color w:val="D4D4D4"/>
          <w:sz w:val="21"/>
          <w:szCs w:val="21"/>
          <w:lang w:val="en-ID" w:eastAsia="en-ID"/>
        </w:rPr>
        <w:t>:</w:t>
      </w:r>
      <w:r w:rsidRPr="00BB45BC">
        <w:rPr>
          <w:rFonts w:ascii="Consolas" w:eastAsia="Times New Roman" w:hAnsi="Consolas" w:cs="Times New Roman"/>
          <w:color w:val="808080"/>
          <w:sz w:val="21"/>
          <w:szCs w:val="21"/>
          <w:lang w:val="en-ID" w:eastAsia="en-ID"/>
        </w:rPr>
        <w:t>&lt;/</w:t>
      </w:r>
      <w:r w:rsidRPr="00BB45BC">
        <w:rPr>
          <w:rFonts w:ascii="Consolas" w:eastAsia="Times New Roman" w:hAnsi="Consolas" w:cs="Times New Roman"/>
          <w:color w:val="569CD6"/>
          <w:sz w:val="21"/>
          <w:szCs w:val="21"/>
          <w:lang w:val="en-ID" w:eastAsia="en-ID"/>
        </w:rPr>
        <w:t>td</w:t>
      </w:r>
      <w:r w:rsidRPr="00BB45BC">
        <w:rPr>
          <w:rFonts w:ascii="Consolas" w:eastAsia="Times New Roman" w:hAnsi="Consolas" w:cs="Times New Roman"/>
          <w:color w:val="808080"/>
          <w:sz w:val="21"/>
          <w:szCs w:val="21"/>
          <w:lang w:val="en-ID" w:eastAsia="en-ID"/>
        </w:rPr>
        <w:t>&gt;</w:t>
      </w:r>
    </w:p>
    <w:p w14:paraId="5E6A1D06" w14:textId="77777777" w:rsidR="00BB45BC" w:rsidRPr="00BB45BC" w:rsidRDefault="00BB45BC" w:rsidP="00BB45B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808080"/>
          <w:sz w:val="21"/>
          <w:szCs w:val="21"/>
          <w:lang w:val="en-ID" w:eastAsia="en-ID"/>
        </w:rPr>
        <w:t>&lt;</w:t>
      </w:r>
      <w:r w:rsidRPr="00BB45BC">
        <w:rPr>
          <w:rFonts w:ascii="Consolas" w:eastAsia="Times New Roman" w:hAnsi="Consolas" w:cs="Times New Roman"/>
          <w:color w:val="569CD6"/>
          <w:sz w:val="21"/>
          <w:szCs w:val="21"/>
          <w:lang w:val="en-ID" w:eastAsia="en-ID"/>
        </w:rPr>
        <w:t>td</w:t>
      </w:r>
      <w:r w:rsidRPr="00BB45BC">
        <w:rPr>
          <w:rFonts w:ascii="Consolas" w:eastAsia="Times New Roman" w:hAnsi="Consolas" w:cs="Times New Roman"/>
          <w:color w:val="808080"/>
          <w:sz w:val="21"/>
          <w:szCs w:val="21"/>
          <w:lang w:val="en-ID" w:eastAsia="en-ID"/>
        </w:rPr>
        <w:t>&gt;</w:t>
      </w:r>
      <w:r w:rsidRPr="00BB45BC">
        <w:rPr>
          <w:rFonts w:ascii="Consolas" w:eastAsia="Times New Roman" w:hAnsi="Consolas" w:cs="Times New Roman"/>
          <w:color w:val="D4D4D4"/>
          <w:sz w:val="21"/>
          <w:szCs w:val="21"/>
          <w:lang w:val="en-ID" w:eastAsia="en-ID"/>
        </w:rPr>
        <w:t>220441100156</w:t>
      </w:r>
      <w:r w:rsidRPr="00BB45BC">
        <w:rPr>
          <w:rFonts w:ascii="Consolas" w:eastAsia="Times New Roman" w:hAnsi="Consolas" w:cs="Times New Roman"/>
          <w:color w:val="808080"/>
          <w:sz w:val="21"/>
          <w:szCs w:val="21"/>
          <w:lang w:val="en-ID" w:eastAsia="en-ID"/>
        </w:rPr>
        <w:t>&lt;/</w:t>
      </w:r>
      <w:r w:rsidRPr="00BB45BC">
        <w:rPr>
          <w:rFonts w:ascii="Consolas" w:eastAsia="Times New Roman" w:hAnsi="Consolas" w:cs="Times New Roman"/>
          <w:color w:val="569CD6"/>
          <w:sz w:val="21"/>
          <w:szCs w:val="21"/>
          <w:lang w:val="en-ID" w:eastAsia="en-ID"/>
        </w:rPr>
        <w:t>td</w:t>
      </w:r>
      <w:r w:rsidRPr="00BB45BC">
        <w:rPr>
          <w:rFonts w:ascii="Consolas" w:eastAsia="Times New Roman" w:hAnsi="Consolas" w:cs="Times New Roman"/>
          <w:color w:val="808080"/>
          <w:sz w:val="21"/>
          <w:szCs w:val="21"/>
          <w:lang w:val="en-ID" w:eastAsia="en-ID"/>
        </w:rPr>
        <w:t>&gt;</w:t>
      </w:r>
    </w:p>
    <w:p w14:paraId="27E8542F" w14:textId="77777777" w:rsidR="00BB45BC" w:rsidRPr="00BB45BC" w:rsidRDefault="00BB45BC" w:rsidP="00BB45B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808080"/>
          <w:sz w:val="21"/>
          <w:szCs w:val="21"/>
          <w:lang w:val="en-ID" w:eastAsia="en-ID"/>
        </w:rPr>
        <w:t>&lt;/</w:t>
      </w:r>
      <w:r w:rsidRPr="00BB45BC">
        <w:rPr>
          <w:rFonts w:ascii="Consolas" w:eastAsia="Times New Roman" w:hAnsi="Consolas" w:cs="Times New Roman"/>
          <w:color w:val="569CD6"/>
          <w:sz w:val="21"/>
          <w:szCs w:val="21"/>
          <w:lang w:val="en-ID" w:eastAsia="en-ID"/>
        </w:rPr>
        <w:t>tr</w:t>
      </w:r>
      <w:r w:rsidRPr="00BB45BC">
        <w:rPr>
          <w:rFonts w:ascii="Consolas" w:eastAsia="Times New Roman" w:hAnsi="Consolas" w:cs="Times New Roman"/>
          <w:color w:val="808080"/>
          <w:sz w:val="21"/>
          <w:szCs w:val="21"/>
          <w:lang w:val="en-ID" w:eastAsia="en-ID"/>
        </w:rPr>
        <w:t>&gt;</w:t>
      </w:r>
    </w:p>
    <w:p w14:paraId="16F26339" w14:textId="77777777" w:rsidR="00BB45BC" w:rsidRPr="00BB45BC" w:rsidRDefault="00BB45BC" w:rsidP="00BB45B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808080"/>
          <w:sz w:val="21"/>
          <w:szCs w:val="21"/>
          <w:lang w:val="en-ID" w:eastAsia="en-ID"/>
        </w:rPr>
        <w:t>&lt;</w:t>
      </w:r>
      <w:r w:rsidRPr="00BB45BC">
        <w:rPr>
          <w:rFonts w:ascii="Consolas" w:eastAsia="Times New Roman" w:hAnsi="Consolas" w:cs="Times New Roman"/>
          <w:color w:val="569CD6"/>
          <w:sz w:val="21"/>
          <w:szCs w:val="21"/>
          <w:lang w:val="en-ID" w:eastAsia="en-ID"/>
        </w:rPr>
        <w:t>tr</w:t>
      </w:r>
      <w:r w:rsidRPr="00BB45BC">
        <w:rPr>
          <w:rFonts w:ascii="Consolas" w:eastAsia="Times New Roman" w:hAnsi="Consolas" w:cs="Times New Roman"/>
          <w:color w:val="808080"/>
          <w:sz w:val="21"/>
          <w:szCs w:val="21"/>
          <w:lang w:val="en-ID" w:eastAsia="en-ID"/>
        </w:rPr>
        <w:t>&gt;</w:t>
      </w:r>
    </w:p>
    <w:p w14:paraId="6BD53482" w14:textId="77777777" w:rsidR="00BB45BC" w:rsidRPr="00BB45BC" w:rsidRDefault="00BB45BC" w:rsidP="00BB45B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6A9955"/>
          <w:sz w:val="21"/>
          <w:szCs w:val="21"/>
          <w:lang w:val="en-ID" w:eastAsia="en-ID"/>
        </w:rPr>
        <w:t>&lt;!-- Mengisi 3 kolom tabel dengan td --&gt;</w:t>
      </w:r>
    </w:p>
    <w:p w14:paraId="6D4C3EE8" w14:textId="77777777" w:rsidR="00BB45BC" w:rsidRPr="00BB45BC" w:rsidRDefault="00BB45BC" w:rsidP="00BB45B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808080"/>
          <w:sz w:val="21"/>
          <w:szCs w:val="21"/>
          <w:lang w:val="en-ID" w:eastAsia="en-ID"/>
        </w:rPr>
        <w:t>&lt;</w:t>
      </w:r>
      <w:r w:rsidRPr="00BB45BC">
        <w:rPr>
          <w:rFonts w:ascii="Consolas" w:eastAsia="Times New Roman" w:hAnsi="Consolas" w:cs="Times New Roman"/>
          <w:color w:val="569CD6"/>
          <w:sz w:val="21"/>
          <w:szCs w:val="21"/>
          <w:lang w:val="en-ID" w:eastAsia="en-ID"/>
        </w:rPr>
        <w:t>td</w:t>
      </w:r>
      <w:r w:rsidRPr="00BB45BC">
        <w:rPr>
          <w:rFonts w:ascii="Consolas" w:eastAsia="Times New Roman" w:hAnsi="Consolas" w:cs="Times New Roman"/>
          <w:color w:val="808080"/>
          <w:sz w:val="21"/>
          <w:szCs w:val="21"/>
          <w:lang w:val="en-ID" w:eastAsia="en-ID"/>
        </w:rPr>
        <w:t>&gt;</w:t>
      </w:r>
      <w:r w:rsidRPr="00BB45BC">
        <w:rPr>
          <w:rFonts w:ascii="Consolas" w:eastAsia="Times New Roman" w:hAnsi="Consolas" w:cs="Times New Roman"/>
          <w:color w:val="D4D4D4"/>
          <w:sz w:val="21"/>
          <w:szCs w:val="21"/>
          <w:lang w:val="en-ID" w:eastAsia="en-ID"/>
        </w:rPr>
        <w:t>Alamat</w:t>
      </w:r>
      <w:r w:rsidRPr="00BB45BC">
        <w:rPr>
          <w:rFonts w:ascii="Consolas" w:eastAsia="Times New Roman" w:hAnsi="Consolas" w:cs="Times New Roman"/>
          <w:color w:val="808080"/>
          <w:sz w:val="21"/>
          <w:szCs w:val="21"/>
          <w:lang w:val="en-ID" w:eastAsia="en-ID"/>
        </w:rPr>
        <w:t>&lt;/</w:t>
      </w:r>
      <w:r w:rsidRPr="00BB45BC">
        <w:rPr>
          <w:rFonts w:ascii="Consolas" w:eastAsia="Times New Roman" w:hAnsi="Consolas" w:cs="Times New Roman"/>
          <w:color w:val="569CD6"/>
          <w:sz w:val="21"/>
          <w:szCs w:val="21"/>
          <w:lang w:val="en-ID" w:eastAsia="en-ID"/>
        </w:rPr>
        <w:t>td</w:t>
      </w:r>
      <w:r w:rsidRPr="00BB45BC">
        <w:rPr>
          <w:rFonts w:ascii="Consolas" w:eastAsia="Times New Roman" w:hAnsi="Consolas" w:cs="Times New Roman"/>
          <w:color w:val="808080"/>
          <w:sz w:val="21"/>
          <w:szCs w:val="21"/>
          <w:lang w:val="en-ID" w:eastAsia="en-ID"/>
        </w:rPr>
        <w:t>&gt;</w:t>
      </w:r>
    </w:p>
    <w:p w14:paraId="211648D6" w14:textId="77777777" w:rsidR="00BB45BC" w:rsidRPr="00BB45BC" w:rsidRDefault="00BB45BC" w:rsidP="00BB45B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808080"/>
          <w:sz w:val="21"/>
          <w:szCs w:val="21"/>
          <w:lang w:val="en-ID" w:eastAsia="en-ID"/>
        </w:rPr>
        <w:t>&lt;</w:t>
      </w:r>
      <w:r w:rsidRPr="00BB45BC">
        <w:rPr>
          <w:rFonts w:ascii="Consolas" w:eastAsia="Times New Roman" w:hAnsi="Consolas" w:cs="Times New Roman"/>
          <w:color w:val="569CD6"/>
          <w:sz w:val="21"/>
          <w:szCs w:val="21"/>
          <w:lang w:val="en-ID" w:eastAsia="en-ID"/>
        </w:rPr>
        <w:t>td</w:t>
      </w:r>
      <w:r w:rsidRPr="00BB45BC">
        <w:rPr>
          <w:rFonts w:ascii="Consolas" w:eastAsia="Times New Roman" w:hAnsi="Consolas" w:cs="Times New Roman"/>
          <w:color w:val="808080"/>
          <w:sz w:val="21"/>
          <w:szCs w:val="21"/>
          <w:lang w:val="en-ID" w:eastAsia="en-ID"/>
        </w:rPr>
        <w:t>&gt;</w:t>
      </w:r>
      <w:r w:rsidRPr="00BB45BC">
        <w:rPr>
          <w:rFonts w:ascii="Consolas" w:eastAsia="Times New Roman" w:hAnsi="Consolas" w:cs="Times New Roman"/>
          <w:color w:val="D4D4D4"/>
          <w:sz w:val="21"/>
          <w:szCs w:val="21"/>
          <w:lang w:val="en-ID" w:eastAsia="en-ID"/>
        </w:rPr>
        <w:t>:</w:t>
      </w:r>
      <w:r w:rsidRPr="00BB45BC">
        <w:rPr>
          <w:rFonts w:ascii="Consolas" w:eastAsia="Times New Roman" w:hAnsi="Consolas" w:cs="Times New Roman"/>
          <w:color w:val="808080"/>
          <w:sz w:val="21"/>
          <w:szCs w:val="21"/>
          <w:lang w:val="en-ID" w:eastAsia="en-ID"/>
        </w:rPr>
        <w:t>&lt;/</w:t>
      </w:r>
      <w:r w:rsidRPr="00BB45BC">
        <w:rPr>
          <w:rFonts w:ascii="Consolas" w:eastAsia="Times New Roman" w:hAnsi="Consolas" w:cs="Times New Roman"/>
          <w:color w:val="569CD6"/>
          <w:sz w:val="21"/>
          <w:szCs w:val="21"/>
          <w:lang w:val="en-ID" w:eastAsia="en-ID"/>
        </w:rPr>
        <w:t>td</w:t>
      </w:r>
      <w:r w:rsidRPr="00BB45BC">
        <w:rPr>
          <w:rFonts w:ascii="Consolas" w:eastAsia="Times New Roman" w:hAnsi="Consolas" w:cs="Times New Roman"/>
          <w:color w:val="808080"/>
          <w:sz w:val="21"/>
          <w:szCs w:val="21"/>
          <w:lang w:val="en-ID" w:eastAsia="en-ID"/>
        </w:rPr>
        <w:t>&gt;</w:t>
      </w:r>
    </w:p>
    <w:p w14:paraId="6EF50BA3" w14:textId="77777777" w:rsidR="00BB45BC" w:rsidRPr="00BB45BC" w:rsidRDefault="00BB45BC" w:rsidP="00BB45B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808080"/>
          <w:sz w:val="21"/>
          <w:szCs w:val="21"/>
          <w:lang w:val="en-ID" w:eastAsia="en-ID"/>
        </w:rPr>
        <w:t>&lt;</w:t>
      </w:r>
      <w:r w:rsidRPr="00BB45BC">
        <w:rPr>
          <w:rFonts w:ascii="Consolas" w:eastAsia="Times New Roman" w:hAnsi="Consolas" w:cs="Times New Roman"/>
          <w:color w:val="569CD6"/>
          <w:sz w:val="21"/>
          <w:szCs w:val="21"/>
          <w:lang w:val="en-ID" w:eastAsia="en-ID"/>
        </w:rPr>
        <w:t>td</w:t>
      </w:r>
      <w:r w:rsidRPr="00BB45BC">
        <w:rPr>
          <w:rFonts w:ascii="Consolas" w:eastAsia="Times New Roman" w:hAnsi="Consolas" w:cs="Times New Roman"/>
          <w:color w:val="808080"/>
          <w:sz w:val="21"/>
          <w:szCs w:val="21"/>
          <w:lang w:val="en-ID" w:eastAsia="en-ID"/>
        </w:rPr>
        <w:t>&gt;</w:t>
      </w:r>
      <w:r w:rsidRPr="00BB45BC">
        <w:rPr>
          <w:rFonts w:ascii="Consolas" w:eastAsia="Times New Roman" w:hAnsi="Consolas" w:cs="Times New Roman"/>
          <w:color w:val="D4D4D4"/>
          <w:sz w:val="21"/>
          <w:szCs w:val="21"/>
          <w:lang w:val="en-ID" w:eastAsia="en-ID"/>
        </w:rPr>
        <w:t>Morosunggingan</w:t>
      </w:r>
      <w:r w:rsidRPr="00BB45BC">
        <w:rPr>
          <w:rFonts w:ascii="Consolas" w:eastAsia="Times New Roman" w:hAnsi="Consolas" w:cs="Times New Roman"/>
          <w:color w:val="808080"/>
          <w:sz w:val="21"/>
          <w:szCs w:val="21"/>
          <w:lang w:val="en-ID" w:eastAsia="en-ID"/>
        </w:rPr>
        <w:t>&lt;/</w:t>
      </w:r>
      <w:r w:rsidRPr="00BB45BC">
        <w:rPr>
          <w:rFonts w:ascii="Consolas" w:eastAsia="Times New Roman" w:hAnsi="Consolas" w:cs="Times New Roman"/>
          <w:color w:val="569CD6"/>
          <w:sz w:val="21"/>
          <w:szCs w:val="21"/>
          <w:lang w:val="en-ID" w:eastAsia="en-ID"/>
        </w:rPr>
        <w:t>td</w:t>
      </w:r>
      <w:r w:rsidRPr="00BB45BC">
        <w:rPr>
          <w:rFonts w:ascii="Consolas" w:eastAsia="Times New Roman" w:hAnsi="Consolas" w:cs="Times New Roman"/>
          <w:color w:val="808080"/>
          <w:sz w:val="21"/>
          <w:szCs w:val="21"/>
          <w:lang w:val="en-ID" w:eastAsia="en-ID"/>
        </w:rPr>
        <w:t>&gt;</w:t>
      </w:r>
    </w:p>
    <w:p w14:paraId="49CC5A82" w14:textId="77777777" w:rsidR="00BB45BC" w:rsidRPr="00BB45BC" w:rsidRDefault="00BB45BC" w:rsidP="00BB45B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808080"/>
          <w:sz w:val="21"/>
          <w:szCs w:val="21"/>
          <w:lang w:val="en-ID" w:eastAsia="en-ID"/>
        </w:rPr>
        <w:t>&lt;/</w:t>
      </w:r>
      <w:r w:rsidRPr="00BB45BC">
        <w:rPr>
          <w:rFonts w:ascii="Consolas" w:eastAsia="Times New Roman" w:hAnsi="Consolas" w:cs="Times New Roman"/>
          <w:color w:val="569CD6"/>
          <w:sz w:val="21"/>
          <w:szCs w:val="21"/>
          <w:lang w:val="en-ID" w:eastAsia="en-ID"/>
        </w:rPr>
        <w:t>tr</w:t>
      </w:r>
      <w:r w:rsidRPr="00BB45BC">
        <w:rPr>
          <w:rFonts w:ascii="Consolas" w:eastAsia="Times New Roman" w:hAnsi="Consolas" w:cs="Times New Roman"/>
          <w:color w:val="808080"/>
          <w:sz w:val="21"/>
          <w:szCs w:val="21"/>
          <w:lang w:val="en-ID" w:eastAsia="en-ID"/>
        </w:rPr>
        <w:t>&gt;</w:t>
      </w:r>
    </w:p>
    <w:p w14:paraId="3FB91574" w14:textId="77777777" w:rsidR="00BB45BC" w:rsidRPr="00BB45BC" w:rsidRDefault="00BB45BC" w:rsidP="00BB45B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808080"/>
          <w:sz w:val="21"/>
          <w:szCs w:val="21"/>
          <w:lang w:val="en-ID" w:eastAsia="en-ID"/>
        </w:rPr>
        <w:t>&lt;/</w:t>
      </w:r>
      <w:r w:rsidRPr="00BB45BC">
        <w:rPr>
          <w:rFonts w:ascii="Consolas" w:eastAsia="Times New Roman" w:hAnsi="Consolas" w:cs="Times New Roman"/>
          <w:color w:val="569CD6"/>
          <w:sz w:val="21"/>
          <w:szCs w:val="21"/>
          <w:lang w:val="en-ID" w:eastAsia="en-ID"/>
        </w:rPr>
        <w:t>table</w:t>
      </w:r>
      <w:r w:rsidRPr="00BB45BC">
        <w:rPr>
          <w:rFonts w:ascii="Consolas" w:eastAsia="Times New Roman" w:hAnsi="Consolas" w:cs="Times New Roman"/>
          <w:color w:val="808080"/>
          <w:sz w:val="21"/>
          <w:szCs w:val="21"/>
          <w:lang w:val="en-ID" w:eastAsia="en-ID"/>
        </w:rPr>
        <w:t>&gt;</w:t>
      </w:r>
    </w:p>
    <w:p w14:paraId="3A78D005" w14:textId="77777777" w:rsidR="00BB45BC" w:rsidRPr="00BB45BC" w:rsidRDefault="00BB45BC" w:rsidP="00BB45B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BB45BC">
        <w:rPr>
          <w:rFonts w:ascii="Consolas" w:eastAsia="Times New Roman" w:hAnsi="Consolas" w:cs="Times New Roman"/>
          <w:color w:val="D4D4D4"/>
          <w:sz w:val="21"/>
          <w:szCs w:val="21"/>
          <w:lang w:val="en-ID" w:eastAsia="en-ID"/>
        </w:rPr>
        <w:t xml:space="preserve">    </w:t>
      </w:r>
    </w:p>
    <w:p w14:paraId="47D1113B" w14:textId="77777777" w:rsidR="00BB45BC" w:rsidRPr="00BB45BC" w:rsidRDefault="00BB45BC" w:rsidP="00BB45B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808080"/>
          <w:sz w:val="21"/>
          <w:szCs w:val="21"/>
          <w:lang w:val="en-ID" w:eastAsia="en-ID"/>
        </w:rPr>
        <w:t>&lt;</w:t>
      </w:r>
      <w:r w:rsidRPr="00BB45BC">
        <w:rPr>
          <w:rFonts w:ascii="Consolas" w:eastAsia="Times New Roman" w:hAnsi="Consolas" w:cs="Times New Roman"/>
          <w:color w:val="569CD6"/>
          <w:sz w:val="21"/>
          <w:szCs w:val="21"/>
          <w:lang w:val="en-ID" w:eastAsia="en-ID"/>
        </w:rPr>
        <w:t>h2</w:t>
      </w:r>
      <w:r w:rsidRPr="00BB45BC">
        <w:rPr>
          <w:rFonts w:ascii="Consolas" w:eastAsia="Times New Roman" w:hAnsi="Consolas" w:cs="Times New Roman"/>
          <w:color w:val="808080"/>
          <w:sz w:val="21"/>
          <w:szCs w:val="21"/>
          <w:lang w:val="en-ID" w:eastAsia="en-ID"/>
        </w:rPr>
        <w:t>&gt;</w:t>
      </w:r>
      <w:r w:rsidRPr="00BB45BC">
        <w:rPr>
          <w:rFonts w:ascii="Consolas" w:eastAsia="Times New Roman" w:hAnsi="Consolas" w:cs="Times New Roman"/>
          <w:color w:val="D4D4D4"/>
          <w:sz w:val="21"/>
          <w:szCs w:val="21"/>
          <w:lang w:val="en-ID" w:eastAsia="en-ID"/>
        </w:rPr>
        <w:t>Daftar Belanja Saya</w:t>
      </w:r>
      <w:r w:rsidRPr="00BB45BC">
        <w:rPr>
          <w:rFonts w:ascii="Consolas" w:eastAsia="Times New Roman" w:hAnsi="Consolas" w:cs="Times New Roman"/>
          <w:color w:val="808080"/>
          <w:sz w:val="21"/>
          <w:szCs w:val="21"/>
          <w:lang w:val="en-ID" w:eastAsia="en-ID"/>
        </w:rPr>
        <w:t>&lt;/</w:t>
      </w:r>
      <w:r w:rsidRPr="00BB45BC">
        <w:rPr>
          <w:rFonts w:ascii="Consolas" w:eastAsia="Times New Roman" w:hAnsi="Consolas" w:cs="Times New Roman"/>
          <w:color w:val="569CD6"/>
          <w:sz w:val="21"/>
          <w:szCs w:val="21"/>
          <w:lang w:val="en-ID" w:eastAsia="en-ID"/>
        </w:rPr>
        <w:t>h2</w:t>
      </w:r>
      <w:r w:rsidRPr="00BB45BC">
        <w:rPr>
          <w:rFonts w:ascii="Consolas" w:eastAsia="Times New Roman" w:hAnsi="Consolas" w:cs="Times New Roman"/>
          <w:color w:val="808080"/>
          <w:sz w:val="21"/>
          <w:szCs w:val="21"/>
          <w:lang w:val="en-ID" w:eastAsia="en-ID"/>
        </w:rPr>
        <w:t>&gt;</w:t>
      </w:r>
    </w:p>
    <w:p w14:paraId="3A8ECDDD" w14:textId="77777777" w:rsidR="00BB45BC" w:rsidRPr="00BB45BC" w:rsidRDefault="00BB45BC" w:rsidP="00BB45B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6A9955"/>
          <w:sz w:val="21"/>
          <w:szCs w:val="21"/>
          <w:lang w:val="en-ID" w:eastAsia="en-ID"/>
        </w:rPr>
        <w:t>&lt;!-- Memakai H2 untuk membuat judul bold --&gt;</w:t>
      </w:r>
    </w:p>
    <w:p w14:paraId="137C716D" w14:textId="77777777" w:rsidR="00BB45BC" w:rsidRPr="00BB45BC" w:rsidRDefault="00BB45BC" w:rsidP="00BB45B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808080"/>
          <w:sz w:val="21"/>
          <w:szCs w:val="21"/>
          <w:lang w:val="en-ID" w:eastAsia="en-ID"/>
        </w:rPr>
        <w:t>&lt;</w:t>
      </w:r>
      <w:r w:rsidRPr="00BB45BC">
        <w:rPr>
          <w:rFonts w:ascii="Consolas" w:eastAsia="Times New Roman" w:hAnsi="Consolas" w:cs="Times New Roman"/>
          <w:color w:val="569CD6"/>
          <w:sz w:val="21"/>
          <w:szCs w:val="21"/>
          <w:lang w:val="en-ID" w:eastAsia="en-ID"/>
        </w:rPr>
        <w:t>form</w:t>
      </w: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9CDCFE"/>
          <w:sz w:val="21"/>
          <w:szCs w:val="21"/>
          <w:lang w:val="en-ID" w:eastAsia="en-ID"/>
        </w:rPr>
        <w:t>action</w:t>
      </w:r>
      <w:r w:rsidRPr="00BB45BC">
        <w:rPr>
          <w:rFonts w:ascii="Consolas" w:eastAsia="Times New Roman" w:hAnsi="Consolas" w:cs="Times New Roman"/>
          <w:color w:val="D4D4D4"/>
          <w:sz w:val="21"/>
          <w:szCs w:val="21"/>
          <w:lang w:val="en-ID" w:eastAsia="en-ID"/>
        </w:rPr>
        <w:t>=</w:t>
      </w:r>
      <w:r w:rsidRPr="00BB45BC">
        <w:rPr>
          <w:rFonts w:ascii="Consolas" w:eastAsia="Times New Roman" w:hAnsi="Consolas" w:cs="Times New Roman"/>
          <w:color w:val="CE9178"/>
          <w:sz w:val="21"/>
          <w:szCs w:val="21"/>
          <w:lang w:val="en-ID" w:eastAsia="en-ID"/>
        </w:rPr>
        <w:t>""</w:t>
      </w: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9CDCFE"/>
          <w:sz w:val="21"/>
          <w:szCs w:val="21"/>
          <w:lang w:val="en-ID" w:eastAsia="en-ID"/>
        </w:rPr>
        <w:t>method</w:t>
      </w:r>
      <w:r w:rsidRPr="00BB45BC">
        <w:rPr>
          <w:rFonts w:ascii="Consolas" w:eastAsia="Times New Roman" w:hAnsi="Consolas" w:cs="Times New Roman"/>
          <w:color w:val="D4D4D4"/>
          <w:sz w:val="21"/>
          <w:szCs w:val="21"/>
          <w:lang w:val="en-ID" w:eastAsia="en-ID"/>
        </w:rPr>
        <w:t>=</w:t>
      </w:r>
      <w:r w:rsidRPr="00BB45BC">
        <w:rPr>
          <w:rFonts w:ascii="Consolas" w:eastAsia="Times New Roman" w:hAnsi="Consolas" w:cs="Times New Roman"/>
          <w:color w:val="CE9178"/>
          <w:sz w:val="21"/>
          <w:szCs w:val="21"/>
          <w:lang w:val="en-ID" w:eastAsia="en-ID"/>
        </w:rPr>
        <w:t>"post"</w:t>
      </w:r>
      <w:r w:rsidRPr="00BB45BC">
        <w:rPr>
          <w:rFonts w:ascii="Consolas" w:eastAsia="Times New Roman" w:hAnsi="Consolas" w:cs="Times New Roman"/>
          <w:color w:val="808080"/>
          <w:sz w:val="21"/>
          <w:szCs w:val="21"/>
          <w:lang w:val="en-ID" w:eastAsia="en-ID"/>
        </w:rPr>
        <w:t>&gt;</w:t>
      </w:r>
    </w:p>
    <w:p w14:paraId="281829C8" w14:textId="77777777" w:rsidR="00BB45BC" w:rsidRPr="00BB45BC" w:rsidRDefault="00BB45BC" w:rsidP="00BB45B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BB45BC">
        <w:rPr>
          <w:rFonts w:ascii="Consolas" w:eastAsia="Times New Roman" w:hAnsi="Consolas" w:cs="Times New Roman"/>
          <w:color w:val="D4D4D4"/>
          <w:sz w:val="21"/>
          <w:szCs w:val="21"/>
          <w:lang w:val="en-ID" w:eastAsia="en-ID"/>
        </w:rPr>
        <w:lastRenderedPageBreak/>
        <w:t xml:space="preserve">        </w:t>
      </w:r>
      <w:r w:rsidRPr="00BB45BC">
        <w:rPr>
          <w:rFonts w:ascii="Consolas" w:eastAsia="Times New Roman" w:hAnsi="Consolas" w:cs="Times New Roman"/>
          <w:color w:val="6A9955"/>
          <w:sz w:val="21"/>
          <w:szCs w:val="21"/>
          <w:lang w:val="en-ID" w:eastAsia="en-ID"/>
        </w:rPr>
        <w:t>&lt;!-- membuat form dengan method post --&gt;</w:t>
      </w:r>
    </w:p>
    <w:p w14:paraId="4207A690" w14:textId="77777777" w:rsidR="00BB45BC" w:rsidRPr="00BB45BC" w:rsidRDefault="00BB45BC" w:rsidP="00BB45B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808080"/>
          <w:sz w:val="21"/>
          <w:szCs w:val="21"/>
          <w:lang w:val="en-ID" w:eastAsia="en-ID"/>
        </w:rPr>
        <w:t>&lt;</w:t>
      </w:r>
      <w:r w:rsidRPr="00BB45BC">
        <w:rPr>
          <w:rFonts w:ascii="Consolas" w:eastAsia="Times New Roman" w:hAnsi="Consolas" w:cs="Times New Roman"/>
          <w:color w:val="569CD6"/>
          <w:sz w:val="21"/>
          <w:szCs w:val="21"/>
          <w:lang w:val="en-ID" w:eastAsia="en-ID"/>
        </w:rPr>
        <w:t>p</w:t>
      </w:r>
      <w:r w:rsidRPr="00BB45BC">
        <w:rPr>
          <w:rFonts w:ascii="Consolas" w:eastAsia="Times New Roman" w:hAnsi="Consolas" w:cs="Times New Roman"/>
          <w:color w:val="808080"/>
          <w:sz w:val="21"/>
          <w:szCs w:val="21"/>
          <w:lang w:val="en-ID" w:eastAsia="en-ID"/>
        </w:rPr>
        <w:t>&gt;</w:t>
      </w:r>
    </w:p>
    <w:p w14:paraId="3A8DB209" w14:textId="77777777" w:rsidR="00BB45BC" w:rsidRPr="00BB45BC" w:rsidRDefault="00BB45BC" w:rsidP="00BB45B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808080"/>
          <w:sz w:val="21"/>
          <w:szCs w:val="21"/>
          <w:lang w:val="en-ID" w:eastAsia="en-ID"/>
        </w:rPr>
        <w:t>&lt;</w:t>
      </w:r>
      <w:r w:rsidRPr="00BB45BC">
        <w:rPr>
          <w:rFonts w:ascii="Consolas" w:eastAsia="Times New Roman" w:hAnsi="Consolas" w:cs="Times New Roman"/>
          <w:color w:val="569CD6"/>
          <w:sz w:val="21"/>
          <w:szCs w:val="21"/>
          <w:lang w:val="en-ID" w:eastAsia="en-ID"/>
        </w:rPr>
        <w:t>label</w:t>
      </w: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9CDCFE"/>
          <w:sz w:val="21"/>
          <w:szCs w:val="21"/>
          <w:lang w:val="en-ID" w:eastAsia="en-ID"/>
        </w:rPr>
        <w:t>for</w:t>
      </w:r>
      <w:r w:rsidRPr="00BB45BC">
        <w:rPr>
          <w:rFonts w:ascii="Consolas" w:eastAsia="Times New Roman" w:hAnsi="Consolas" w:cs="Times New Roman"/>
          <w:color w:val="D4D4D4"/>
          <w:sz w:val="21"/>
          <w:szCs w:val="21"/>
          <w:lang w:val="en-ID" w:eastAsia="en-ID"/>
        </w:rPr>
        <w:t>=</w:t>
      </w:r>
      <w:r w:rsidRPr="00BB45BC">
        <w:rPr>
          <w:rFonts w:ascii="Consolas" w:eastAsia="Times New Roman" w:hAnsi="Consolas" w:cs="Times New Roman"/>
          <w:color w:val="CE9178"/>
          <w:sz w:val="21"/>
          <w:szCs w:val="21"/>
          <w:lang w:val="en-ID" w:eastAsia="en-ID"/>
        </w:rPr>
        <w:t>""</w:t>
      </w:r>
      <w:r w:rsidRPr="00BB45BC">
        <w:rPr>
          <w:rFonts w:ascii="Consolas" w:eastAsia="Times New Roman" w:hAnsi="Consolas" w:cs="Times New Roman"/>
          <w:color w:val="808080"/>
          <w:sz w:val="21"/>
          <w:szCs w:val="21"/>
          <w:lang w:val="en-ID" w:eastAsia="en-ID"/>
        </w:rPr>
        <w:t>&gt;</w:t>
      </w:r>
      <w:r w:rsidRPr="00BB45BC">
        <w:rPr>
          <w:rFonts w:ascii="Consolas" w:eastAsia="Times New Roman" w:hAnsi="Consolas" w:cs="Times New Roman"/>
          <w:color w:val="D4D4D4"/>
          <w:sz w:val="21"/>
          <w:szCs w:val="21"/>
          <w:lang w:val="en-ID" w:eastAsia="en-ID"/>
        </w:rPr>
        <w:t>Perlengkapan Dapur:</w:t>
      </w:r>
      <w:r w:rsidRPr="00BB45BC">
        <w:rPr>
          <w:rFonts w:ascii="Consolas" w:eastAsia="Times New Roman" w:hAnsi="Consolas" w:cs="Times New Roman"/>
          <w:color w:val="808080"/>
          <w:sz w:val="21"/>
          <w:szCs w:val="21"/>
          <w:lang w:val="en-ID" w:eastAsia="en-ID"/>
        </w:rPr>
        <w:t>&lt;/</w:t>
      </w:r>
      <w:r w:rsidRPr="00BB45BC">
        <w:rPr>
          <w:rFonts w:ascii="Consolas" w:eastAsia="Times New Roman" w:hAnsi="Consolas" w:cs="Times New Roman"/>
          <w:color w:val="569CD6"/>
          <w:sz w:val="21"/>
          <w:szCs w:val="21"/>
          <w:lang w:val="en-ID" w:eastAsia="en-ID"/>
        </w:rPr>
        <w:t>label</w:t>
      </w:r>
      <w:r w:rsidRPr="00BB45BC">
        <w:rPr>
          <w:rFonts w:ascii="Consolas" w:eastAsia="Times New Roman" w:hAnsi="Consolas" w:cs="Times New Roman"/>
          <w:color w:val="808080"/>
          <w:sz w:val="21"/>
          <w:szCs w:val="21"/>
          <w:lang w:val="en-ID" w:eastAsia="en-ID"/>
        </w:rPr>
        <w:t>&gt;&lt;</w:t>
      </w:r>
      <w:r w:rsidRPr="00BB45BC">
        <w:rPr>
          <w:rFonts w:ascii="Consolas" w:eastAsia="Times New Roman" w:hAnsi="Consolas" w:cs="Times New Roman"/>
          <w:color w:val="569CD6"/>
          <w:sz w:val="21"/>
          <w:szCs w:val="21"/>
          <w:lang w:val="en-ID" w:eastAsia="en-ID"/>
        </w:rPr>
        <w:t>input</w:t>
      </w: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9CDCFE"/>
          <w:sz w:val="21"/>
          <w:szCs w:val="21"/>
          <w:lang w:val="en-ID" w:eastAsia="en-ID"/>
        </w:rPr>
        <w:t>type</w:t>
      </w:r>
      <w:r w:rsidRPr="00BB45BC">
        <w:rPr>
          <w:rFonts w:ascii="Consolas" w:eastAsia="Times New Roman" w:hAnsi="Consolas" w:cs="Times New Roman"/>
          <w:color w:val="D4D4D4"/>
          <w:sz w:val="21"/>
          <w:szCs w:val="21"/>
          <w:lang w:val="en-ID" w:eastAsia="en-ID"/>
        </w:rPr>
        <w:t>=</w:t>
      </w:r>
      <w:r w:rsidRPr="00BB45BC">
        <w:rPr>
          <w:rFonts w:ascii="Consolas" w:eastAsia="Times New Roman" w:hAnsi="Consolas" w:cs="Times New Roman"/>
          <w:color w:val="CE9178"/>
          <w:sz w:val="21"/>
          <w:szCs w:val="21"/>
          <w:lang w:val="en-ID" w:eastAsia="en-ID"/>
        </w:rPr>
        <w:t>"text"</w:t>
      </w:r>
      <w:r w:rsidRPr="00BB45BC">
        <w:rPr>
          <w:rFonts w:ascii="Consolas" w:eastAsia="Times New Roman" w:hAnsi="Consolas" w:cs="Times New Roman"/>
          <w:color w:val="808080"/>
          <w:sz w:val="21"/>
          <w:szCs w:val="21"/>
          <w:lang w:val="en-ID" w:eastAsia="en-ID"/>
        </w:rPr>
        <w:t>&gt;</w:t>
      </w:r>
    </w:p>
    <w:p w14:paraId="68F3E74C" w14:textId="77777777" w:rsidR="00BB45BC" w:rsidRPr="00BB45BC" w:rsidRDefault="00BB45BC" w:rsidP="00BB45B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6A9955"/>
          <w:sz w:val="21"/>
          <w:szCs w:val="21"/>
          <w:lang w:val="en-ID" w:eastAsia="en-ID"/>
        </w:rPr>
        <w:t>&lt;!-- membuat isian form dengan textbox --&gt;</w:t>
      </w:r>
    </w:p>
    <w:p w14:paraId="6FFD3B41" w14:textId="77777777" w:rsidR="00BB45BC" w:rsidRPr="00BB45BC" w:rsidRDefault="00BB45BC" w:rsidP="00BB45B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808080"/>
          <w:sz w:val="21"/>
          <w:szCs w:val="21"/>
          <w:lang w:val="en-ID" w:eastAsia="en-ID"/>
        </w:rPr>
        <w:t>&lt;/</w:t>
      </w:r>
      <w:r w:rsidRPr="00BB45BC">
        <w:rPr>
          <w:rFonts w:ascii="Consolas" w:eastAsia="Times New Roman" w:hAnsi="Consolas" w:cs="Times New Roman"/>
          <w:color w:val="569CD6"/>
          <w:sz w:val="21"/>
          <w:szCs w:val="21"/>
          <w:lang w:val="en-ID" w:eastAsia="en-ID"/>
        </w:rPr>
        <w:t>p</w:t>
      </w:r>
      <w:r w:rsidRPr="00BB45BC">
        <w:rPr>
          <w:rFonts w:ascii="Consolas" w:eastAsia="Times New Roman" w:hAnsi="Consolas" w:cs="Times New Roman"/>
          <w:color w:val="808080"/>
          <w:sz w:val="21"/>
          <w:szCs w:val="21"/>
          <w:lang w:val="en-ID" w:eastAsia="en-ID"/>
        </w:rPr>
        <w:t>&gt;</w:t>
      </w:r>
    </w:p>
    <w:p w14:paraId="60D714FD" w14:textId="77777777" w:rsidR="00BB45BC" w:rsidRPr="00BB45BC" w:rsidRDefault="00BB45BC" w:rsidP="00BB45B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808080"/>
          <w:sz w:val="21"/>
          <w:szCs w:val="21"/>
          <w:lang w:val="en-ID" w:eastAsia="en-ID"/>
        </w:rPr>
        <w:t>&lt;</w:t>
      </w:r>
      <w:r w:rsidRPr="00BB45BC">
        <w:rPr>
          <w:rFonts w:ascii="Consolas" w:eastAsia="Times New Roman" w:hAnsi="Consolas" w:cs="Times New Roman"/>
          <w:color w:val="569CD6"/>
          <w:sz w:val="21"/>
          <w:szCs w:val="21"/>
          <w:lang w:val="en-ID" w:eastAsia="en-ID"/>
        </w:rPr>
        <w:t>p</w:t>
      </w:r>
      <w:r w:rsidRPr="00BB45BC">
        <w:rPr>
          <w:rFonts w:ascii="Consolas" w:eastAsia="Times New Roman" w:hAnsi="Consolas" w:cs="Times New Roman"/>
          <w:color w:val="808080"/>
          <w:sz w:val="21"/>
          <w:szCs w:val="21"/>
          <w:lang w:val="en-ID" w:eastAsia="en-ID"/>
        </w:rPr>
        <w:t>&gt;</w:t>
      </w:r>
    </w:p>
    <w:p w14:paraId="364D08CD" w14:textId="77777777" w:rsidR="00BB45BC" w:rsidRPr="00BB45BC" w:rsidRDefault="00BB45BC" w:rsidP="00BB45B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808080"/>
          <w:sz w:val="21"/>
          <w:szCs w:val="21"/>
          <w:lang w:val="en-ID" w:eastAsia="en-ID"/>
        </w:rPr>
        <w:t>&lt;</w:t>
      </w:r>
      <w:r w:rsidRPr="00BB45BC">
        <w:rPr>
          <w:rFonts w:ascii="Consolas" w:eastAsia="Times New Roman" w:hAnsi="Consolas" w:cs="Times New Roman"/>
          <w:color w:val="569CD6"/>
          <w:sz w:val="21"/>
          <w:szCs w:val="21"/>
          <w:lang w:val="en-ID" w:eastAsia="en-ID"/>
        </w:rPr>
        <w:t>label</w:t>
      </w: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9CDCFE"/>
          <w:sz w:val="21"/>
          <w:szCs w:val="21"/>
          <w:lang w:val="en-ID" w:eastAsia="en-ID"/>
        </w:rPr>
        <w:t>for</w:t>
      </w:r>
      <w:r w:rsidRPr="00BB45BC">
        <w:rPr>
          <w:rFonts w:ascii="Consolas" w:eastAsia="Times New Roman" w:hAnsi="Consolas" w:cs="Times New Roman"/>
          <w:color w:val="D4D4D4"/>
          <w:sz w:val="21"/>
          <w:szCs w:val="21"/>
          <w:lang w:val="en-ID" w:eastAsia="en-ID"/>
        </w:rPr>
        <w:t>=</w:t>
      </w:r>
      <w:r w:rsidRPr="00BB45BC">
        <w:rPr>
          <w:rFonts w:ascii="Consolas" w:eastAsia="Times New Roman" w:hAnsi="Consolas" w:cs="Times New Roman"/>
          <w:color w:val="CE9178"/>
          <w:sz w:val="21"/>
          <w:szCs w:val="21"/>
          <w:lang w:val="en-ID" w:eastAsia="en-ID"/>
        </w:rPr>
        <w:t>""</w:t>
      </w:r>
      <w:r w:rsidRPr="00BB45BC">
        <w:rPr>
          <w:rFonts w:ascii="Consolas" w:eastAsia="Times New Roman" w:hAnsi="Consolas" w:cs="Times New Roman"/>
          <w:color w:val="808080"/>
          <w:sz w:val="21"/>
          <w:szCs w:val="21"/>
          <w:lang w:val="en-ID" w:eastAsia="en-ID"/>
        </w:rPr>
        <w:t>&gt;</w:t>
      </w:r>
      <w:r w:rsidRPr="00BB45BC">
        <w:rPr>
          <w:rFonts w:ascii="Consolas" w:eastAsia="Times New Roman" w:hAnsi="Consolas" w:cs="Times New Roman"/>
          <w:color w:val="D4D4D4"/>
          <w:sz w:val="21"/>
          <w:szCs w:val="21"/>
          <w:lang w:val="en-ID" w:eastAsia="en-ID"/>
        </w:rPr>
        <w:t>Perlengkapan Mandi:</w:t>
      </w:r>
      <w:r w:rsidRPr="00BB45BC">
        <w:rPr>
          <w:rFonts w:ascii="Consolas" w:eastAsia="Times New Roman" w:hAnsi="Consolas" w:cs="Times New Roman"/>
          <w:color w:val="808080"/>
          <w:sz w:val="21"/>
          <w:szCs w:val="21"/>
          <w:lang w:val="en-ID" w:eastAsia="en-ID"/>
        </w:rPr>
        <w:t>&lt;/</w:t>
      </w:r>
      <w:r w:rsidRPr="00BB45BC">
        <w:rPr>
          <w:rFonts w:ascii="Consolas" w:eastAsia="Times New Roman" w:hAnsi="Consolas" w:cs="Times New Roman"/>
          <w:color w:val="569CD6"/>
          <w:sz w:val="21"/>
          <w:szCs w:val="21"/>
          <w:lang w:val="en-ID" w:eastAsia="en-ID"/>
        </w:rPr>
        <w:t>label</w:t>
      </w:r>
      <w:r w:rsidRPr="00BB45BC">
        <w:rPr>
          <w:rFonts w:ascii="Consolas" w:eastAsia="Times New Roman" w:hAnsi="Consolas" w:cs="Times New Roman"/>
          <w:color w:val="808080"/>
          <w:sz w:val="21"/>
          <w:szCs w:val="21"/>
          <w:lang w:val="en-ID" w:eastAsia="en-ID"/>
        </w:rPr>
        <w:t>&gt;&lt;</w:t>
      </w:r>
      <w:r w:rsidRPr="00BB45BC">
        <w:rPr>
          <w:rFonts w:ascii="Consolas" w:eastAsia="Times New Roman" w:hAnsi="Consolas" w:cs="Times New Roman"/>
          <w:color w:val="569CD6"/>
          <w:sz w:val="21"/>
          <w:szCs w:val="21"/>
          <w:lang w:val="en-ID" w:eastAsia="en-ID"/>
        </w:rPr>
        <w:t>input</w:t>
      </w: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9CDCFE"/>
          <w:sz w:val="21"/>
          <w:szCs w:val="21"/>
          <w:lang w:val="en-ID" w:eastAsia="en-ID"/>
        </w:rPr>
        <w:t>type</w:t>
      </w:r>
      <w:r w:rsidRPr="00BB45BC">
        <w:rPr>
          <w:rFonts w:ascii="Consolas" w:eastAsia="Times New Roman" w:hAnsi="Consolas" w:cs="Times New Roman"/>
          <w:color w:val="D4D4D4"/>
          <w:sz w:val="21"/>
          <w:szCs w:val="21"/>
          <w:lang w:val="en-ID" w:eastAsia="en-ID"/>
        </w:rPr>
        <w:t>=</w:t>
      </w:r>
      <w:r w:rsidRPr="00BB45BC">
        <w:rPr>
          <w:rFonts w:ascii="Consolas" w:eastAsia="Times New Roman" w:hAnsi="Consolas" w:cs="Times New Roman"/>
          <w:color w:val="CE9178"/>
          <w:sz w:val="21"/>
          <w:szCs w:val="21"/>
          <w:lang w:val="en-ID" w:eastAsia="en-ID"/>
        </w:rPr>
        <w:t>"text"</w:t>
      </w:r>
      <w:r w:rsidRPr="00BB45BC">
        <w:rPr>
          <w:rFonts w:ascii="Consolas" w:eastAsia="Times New Roman" w:hAnsi="Consolas" w:cs="Times New Roman"/>
          <w:color w:val="808080"/>
          <w:sz w:val="21"/>
          <w:szCs w:val="21"/>
          <w:lang w:val="en-ID" w:eastAsia="en-ID"/>
        </w:rPr>
        <w:t>&gt;</w:t>
      </w:r>
    </w:p>
    <w:p w14:paraId="4457609D" w14:textId="77777777" w:rsidR="00BB45BC" w:rsidRPr="00BB45BC" w:rsidRDefault="00BB45BC" w:rsidP="00BB45B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6A9955"/>
          <w:sz w:val="21"/>
          <w:szCs w:val="21"/>
          <w:lang w:val="en-ID" w:eastAsia="en-ID"/>
        </w:rPr>
        <w:t>&lt;!-- membuat isian form dengan textbox --&gt;</w:t>
      </w:r>
    </w:p>
    <w:p w14:paraId="67222D17" w14:textId="77777777" w:rsidR="00BB45BC" w:rsidRPr="00BB45BC" w:rsidRDefault="00BB45BC" w:rsidP="00BB45B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808080"/>
          <w:sz w:val="21"/>
          <w:szCs w:val="21"/>
          <w:lang w:val="en-ID" w:eastAsia="en-ID"/>
        </w:rPr>
        <w:t>&lt;/</w:t>
      </w:r>
      <w:r w:rsidRPr="00BB45BC">
        <w:rPr>
          <w:rFonts w:ascii="Consolas" w:eastAsia="Times New Roman" w:hAnsi="Consolas" w:cs="Times New Roman"/>
          <w:color w:val="569CD6"/>
          <w:sz w:val="21"/>
          <w:szCs w:val="21"/>
          <w:lang w:val="en-ID" w:eastAsia="en-ID"/>
        </w:rPr>
        <w:t>p</w:t>
      </w:r>
      <w:r w:rsidRPr="00BB45BC">
        <w:rPr>
          <w:rFonts w:ascii="Consolas" w:eastAsia="Times New Roman" w:hAnsi="Consolas" w:cs="Times New Roman"/>
          <w:color w:val="808080"/>
          <w:sz w:val="21"/>
          <w:szCs w:val="21"/>
          <w:lang w:val="en-ID" w:eastAsia="en-ID"/>
        </w:rPr>
        <w:t>&gt;</w:t>
      </w:r>
      <w:r w:rsidRPr="00BB45BC">
        <w:rPr>
          <w:rFonts w:ascii="Consolas" w:eastAsia="Times New Roman" w:hAnsi="Consolas" w:cs="Times New Roman"/>
          <w:color w:val="D4D4D4"/>
          <w:sz w:val="21"/>
          <w:szCs w:val="21"/>
          <w:lang w:val="en-ID" w:eastAsia="en-ID"/>
        </w:rPr>
        <w:t xml:space="preserve">  </w:t>
      </w:r>
    </w:p>
    <w:p w14:paraId="2528C531" w14:textId="77777777" w:rsidR="00BB45BC" w:rsidRPr="00BB45BC" w:rsidRDefault="00BB45BC" w:rsidP="00BB45B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808080"/>
          <w:sz w:val="21"/>
          <w:szCs w:val="21"/>
          <w:lang w:val="en-ID" w:eastAsia="en-ID"/>
        </w:rPr>
        <w:t>&lt;</w:t>
      </w:r>
      <w:r w:rsidRPr="00BB45BC">
        <w:rPr>
          <w:rFonts w:ascii="Consolas" w:eastAsia="Times New Roman" w:hAnsi="Consolas" w:cs="Times New Roman"/>
          <w:color w:val="569CD6"/>
          <w:sz w:val="21"/>
          <w:szCs w:val="21"/>
          <w:lang w:val="en-ID" w:eastAsia="en-ID"/>
        </w:rPr>
        <w:t>p</w:t>
      </w:r>
      <w:r w:rsidRPr="00BB45BC">
        <w:rPr>
          <w:rFonts w:ascii="Consolas" w:eastAsia="Times New Roman" w:hAnsi="Consolas" w:cs="Times New Roman"/>
          <w:color w:val="808080"/>
          <w:sz w:val="21"/>
          <w:szCs w:val="21"/>
          <w:lang w:val="en-ID" w:eastAsia="en-ID"/>
        </w:rPr>
        <w:t>&gt;</w:t>
      </w:r>
    </w:p>
    <w:p w14:paraId="2821A99E" w14:textId="77777777" w:rsidR="00BB45BC" w:rsidRPr="00BB45BC" w:rsidRDefault="00BB45BC" w:rsidP="00BB45B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808080"/>
          <w:sz w:val="21"/>
          <w:szCs w:val="21"/>
          <w:lang w:val="en-ID" w:eastAsia="en-ID"/>
        </w:rPr>
        <w:t>&lt;</w:t>
      </w:r>
      <w:r w:rsidRPr="00BB45BC">
        <w:rPr>
          <w:rFonts w:ascii="Consolas" w:eastAsia="Times New Roman" w:hAnsi="Consolas" w:cs="Times New Roman"/>
          <w:color w:val="569CD6"/>
          <w:sz w:val="21"/>
          <w:szCs w:val="21"/>
          <w:lang w:val="en-ID" w:eastAsia="en-ID"/>
        </w:rPr>
        <w:t>label</w:t>
      </w:r>
      <w:r w:rsidRPr="00BB45BC">
        <w:rPr>
          <w:rFonts w:ascii="Consolas" w:eastAsia="Times New Roman" w:hAnsi="Consolas" w:cs="Times New Roman"/>
          <w:color w:val="808080"/>
          <w:sz w:val="21"/>
          <w:szCs w:val="21"/>
          <w:lang w:val="en-ID" w:eastAsia="en-ID"/>
        </w:rPr>
        <w:t>&gt;&lt;</w:t>
      </w:r>
      <w:r w:rsidRPr="00BB45BC">
        <w:rPr>
          <w:rFonts w:ascii="Consolas" w:eastAsia="Times New Roman" w:hAnsi="Consolas" w:cs="Times New Roman"/>
          <w:color w:val="569CD6"/>
          <w:sz w:val="21"/>
          <w:szCs w:val="21"/>
          <w:lang w:val="en-ID" w:eastAsia="en-ID"/>
        </w:rPr>
        <w:t>input</w:t>
      </w: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9CDCFE"/>
          <w:sz w:val="21"/>
          <w:szCs w:val="21"/>
          <w:lang w:val="en-ID" w:eastAsia="en-ID"/>
        </w:rPr>
        <w:t>type</w:t>
      </w:r>
      <w:r w:rsidRPr="00BB45BC">
        <w:rPr>
          <w:rFonts w:ascii="Consolas" w:eastAsia="Times New Roman" w:hAnsi="Consolas" w:cs="Times New Roman"/>
          <w:color w:val="D4D4D4"/>
          <w:sz w:val="21"/>
          <w:szCs w:val="21"/>
          <w:lang w:val="en-ID" w:eastAsia="en-ID"/>
        </w:rPr>
        <w:t>=</w:t>
      </w:r>
      <w:r w:rsidRPr="00BB45BC">
        <w:rPr>
          <w:rFonts w:ascii="Consolas" w:eastAsia="Times New Roman" w:hAnsi="Consolas" w:cs="Times New Roman"/>
          <w:color w:val="CE9178"/>
          <w:sz w:val="21"/>
          <w:szCs w:val="21"/>
          <w:lang w:val="en-ID" w:eastAsia="en-ID"/>
        </w:rPr>
        <w:t>"radio"</w:t>
      </w: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9CDCFE"/>
          <w:sz w:val="21"/>
          <w:szCs w:val="21"/>
          <w:lang w:val="en-ID" w:eastAsia="en-ID"/>
        </w:rPr>
        <w:t>name</w:t>
      </w:r>
      <w:r w:rsidRPr="00BB45BC">
        <w:rPr>
          <w:rFonts w:ascii="Consolas" w:eastAsia="Times New Roman" w:hAnsi="Consolas" w:cs="Times New Roman"/>
          <w:color w:val="D4D4D4"/>
          <w:sz w:val="21"/>
          <w:szCs w:val="21"/>
          <w:lang w:val="en-ID" w:eastAsia="en-ID"/>
        </w:rPr>
        <w:t>=</w:t>
      </w:r>
      <w:r w:rsidRPr="00BB45BC">
        <w:rPr>
          <w:rFonts w:ascii="Consolas" w:eastAsia="Times New Roman" w:hAnsi="Consolas" w:cs="Times New Roman"/>
          <w:color w:val="CE9178"/>
          <w:sz w:val="21"/>
          <w:szCs w:val="21"/>
          <w:lang w:val="en-ID" w:eastAsia="en-ID"/>
        </w:rPr>
        <w:t>"Perlengkapan"</w:t>
      </w: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9CDCFE"/>
          <w:sz w:val="21"/>
          <w:szCs w:val="21"/>
          <w:lang w:val="en-ID" w:eastAsia="en-ID"/>
        </w:rPr>
        <w:t>value</w:t>
      </w:r>
      <w:r w:rsidRPr="00BB45BC">
        <w:rPr>
          <w:rFonts w:ascii="Consolas" w:eastAsia="Times New Roman" w:hAnsi="Consolas" w:cs="Times New Roman"/>
          <w:color w:val="D4D4D4"/>
          <w:sz w:val="21"/>
          <w:szCs w:val="21"/>
          <w:lang w:val="en-ID" w:eastAsia="en-ID"/>
        </w:rPr>
        <w:t>=</w:t>
      </w:r>
      <w:r w:rsidRPr="00BB45BC">
        <w:rPr>
          <w:rFonts w:ascii="Consolas" w:eastAsia="Times New Roman" w:hAnsi="Consolas" w:cs="Times New Roman"/>
          <w:color w:val="CE9178"/>
          <w:sz w:val="21"/>
          <w:szCs w:val="21"/>
          <w:lang w:val="en-ID" w:eastAsia="en-ID"/>
        </w:rPr>
        <w:t>"enough"</w:t>
      </w: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808080"/>
          <w:sz w:val="21"/>
          <w:szCs w:val="21"/>
          <w:lang w:val="en-ID" w:eastAsia="en-ID"/>
        </w:rPr>
        <w:t>/&gt;</w:t>
      </w:r>
      <w:r w:rsidRPr="00BB45BC">
        <w:rPr>
          <w:rFonts w:ascii="Consolas" w:eastAsia="Times New Roman" w:hAnsi="Consolas" w:cs="Times New Roman"/>
          <w:color w:val="D4D4D4"/>
          <w:sz w:val="21"/>
          <w:szCs w:val="21"/>
          <w:lang w:val="en-ID" w:eastAsia="en-ID"/>
        </w:rPr>
        <w:t xml:space="preserve"> Sudah Cukup </w:t>
      </w:r>
      <w:r w:rsidRPr="00BB45BC">
        <w:rPr>
          <w:rFonts w:ascii="Consolas" w:eastAsia="Times New Roman" w:hAnsi="Consolas" w:cs="Times New Roman"/>
          <w:color w:val="808080"/>
          <w:sz w:val="21"/>
          <w:szCs w:val="21"/>
          <w:lang w:val="en-ID" w:eastAsia="en-ID"/>
        </w:rPr>
        <w:t>&lt;/</w:t>
      </w:r>
      <w:r w:rsidRPr="00BB45BC">
        <w:rPr>
          <w:rFonts w:ascii="Consolas" w:eastAsia="Times New Roman" w:hAnsi="Consolas" w:cs="Times New Roman"/>
          <w:color w:val="569CD6"/>
          <w:sz w:val="21"/>
          <w:szCs w:val="21"/>
          <w:lang w:val="en-ID" w:eastAsia="en-ID"/>
        </w:rPr>
        <w:t>label</w:t>
      </w:r>
      <w:r w:rsidRPr="00BB45BC">
        <w:rPr>
          <w:rFonts w:ascii="Consolas" w:eastAsia="Times New Roman" w:hAnsi="Consolas" w:cs="Times New Roman"/>
          <w:color w:val="808080"/>
          <w:sz w:val="21"/>
          <w:szCs w:val="21"/>
          <w:lang w:val="en-ID" w:eastAsia="en-ID"/>
        </w:rPr>
        <w:t>&gt;</w:t>
      </w:r>
    </w:p>
    <w:p w14:paraId="2E74CA72" w14:textId="77777777" w:rsidR="00BB45BC" w:rsidRPr="00BB45BC" w:rsidRDefault="00BB45BC" w:rsidP="00BB45B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6A9955"/>
          <w:sz w:val="21"/>
          <w:szCs w:val="21"/>
          <w:lang w:val="en-ID" w:eastAsia="en-ID"/>
        </w:rPr>
        <w:t>&lt;!-- membuat isian form dengan radio --&gt;</w:t>
      </w:r>
    </w:p>
    <w:p w14:paraId="51874C28" w14:textId="77777777" w:rsidR="00BB45BC" w:rsidRPr="00BB45BC" w:rsidRDefault="00BB45BC" w:rsidP="00BB45B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808080"/>
          <w:sz w:val="21"/>
          <w:szCs w:val="21"/>
          <w:lang w:val="en-ID" w:eastAsia="en-ID"/>
        </w:rPr>
        <w:t>&lt;</w:t>
      </w:r>
      <w:r w:rsidRPr="00BB45BC">
        <w:rPr>
          <w:rFonts w:ascii="Consolas" w:eastAsia="Times New Roman" w:hAnsi="Consolas" w:cs="Times New Roman"/>
          <w:color w:val="569CD6"/>
          <w:sz w:val="21"/>
          <w:szCs w:val="21"/>
          <w:lang w:val="en-ID" w:eastAsia="en-ID"/>
        </w:rPr>
        <w:t>label</w:t>
      </w:r>
      <w:r w:rsidRPr="00BB45BC">
        <w:rPr>
          <w:rFonts w:ascii="Consolas" w:eastAsia="Times New Roman" w:hAnsi="Consolas" w:cs="Times New Roman"/>
          <w:color w:val="808080"/>
          <w:sz w:val="21"/>
          <w:szCs w:val="21"/>
          <w:lang w:val="en-ID" w:eastAsia="en-ID"/>
        </w:rPr>
        <w:t>&gt;&lt;</w:t>
      </w:r>
      <w:r w:rsidRPr="00BB45BC">
        <w:rPr>
          <w:rFonts w:ascii="Consolas" w:eastAsia="Times New Roman" w:hAnsi="Consolas" w:cs="Times New Roman"/>
          <w:color w:val="569CD6"/>
          <w:sz w:val="21"/>
          <w:szCs w:val="21"/>
          <w:lang w:val="en-ID" w:eastAsia="en-ID"/>
        </w:rPr>
        <w:t>input</w:t>
      </w: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9CDCFE"/>
          <w:sz w:val="21"/>
          <w:szCs w:val="21"/>
          <w:lang w:val="en-ID" w:eastAsia="en-ID"/>
        </w:rPr>
        <w:t>type</w:t>
      </w:r>
      <w:r w:rsidRPr="00BB45BC">
        <w:rPr>
          <w:rFonts w:ascii="Consolas" w:eastAsia="Times New Roman" w:hAnsi="Consolas" w:cs="Times New Roman"/>
          <w:color w:val="D4D4D4"/>
          <w:sz w:val="21"/>
          <w:szCs w:val="21"/>
          <w:lang w:val="en-ID" w:eastAsia="en-ID"/>
        </w:rPr>
        <w:t>=</w:t>
      </w:r>
      <w:r w:rsidRPr="00BB45BC">
        <w:rPr>
          <w:rFonts w:ascii="Consolas" w:eastAsia="Times New Roman" w:hAnsi="Consolas" w:cs="Times New Roman"/>
          <w:color w:val="CE9178"/>
          <w:sz w:val="21"/>
          <w:szCs w:val="21"/>
          <w:lang w:val="en-ID" w:eastAsia="en-ID"/>
        </w:rPr>
        <w:t>"radio"</w:t>
      </w: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9CDCFE"/>
          <w:sz w:val="21"/>
          <w:szCs w:val="21"/>
          <w:lang w:val="en-ID" w:eastAsia="en-ID"/>
        </w:rPr>
        <w:t>name</w:t>
      </w:r>
      <w:r w:rsidRPr="00BB45BC">
        <w:rPr>
          <w:rFonts w:ascii="Consolas" w:eastAsia="Times New Roman" w:hAnsi="Consolas" w:cs="Times New Roman"/>
          <w:color w:val="D4D4D4"/>
          <w:sz w:val="21"/>
          <w:szCs w:val="21"/>
          <w:lang w:val="en-ID" w:eastAsia="en-ID"/>
        </w:rPr>
        <w:t>=</w:t>
      </w:r>
      <w:r w:rsidRPr="00BB45BC">
        <w:rPr>
          <w:rFonts w:ascii="Consolas" w:eastAsia="Times New Roman" w:hAnsi="Consolas" w:cs="Times New Roman"/>
          <w:color w:val="CE9178"/>
          <w:sz w:val="21"/>
          <w:szCs w:val="21"/>
          <w:lang w:val="en-ID" w:eastAsia="en-ID"/>
        </w:rPr>
        <w:t>"Perlengkapan"</w:t>
      </w: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9CDCFE"/>
          <w:sz w:val="21"/>
          <w:szCs w:val="21"/>
          <w:lang w:val="en-ID" w:eastAsia="en-ID"/>
        </w:rPr>
        <w:t>value</w:t>
      </w:r>
      <w:r w:rsidRPr="00BB45BC">
        <w:rPr>
          <w:rFonts w:ascii="Consolas" w:eastAsia="Times New Roman" w:hAnsi="Consolas" w:cs="Times New Roman"/>
          <w:color w:val="D4D4D4"/>
          <w:sz w:val="21"/>
          <w:szCs w:val="21"/>
          <w:lang w:val="en-ID" w:eastAsia="en-ID"/>
        </w:rPr>
        <w:t>=</w:t>
      </w:r>
      <w:r w:rsidRPr="00BB45BC">
        <w:rPr>
          <w:rFonts w:ascii="Consolas" w:eastAsia="Times New Roman" w:hAnsi="Consolas" w:cs="Times New Roman"/>
          <w:color w:val="CE9178"/>
          <w:sz w:val="21"/>
          <w:szCs w:val="21"/>
          <w:lang w:val="en-ID" w:eastAsia="en-ID"/>
        </w:rPr>
        <w:t>"buymore"</w:t>
      </w: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808080"/>
          <w:sz w:val="21"/>
          <w:szCs w:val="21"/>
          <w:lang w:val="en-ID" w:eastAsia="en-ID"/>
        </w:rPr>
        <w:t>/&gt;</w:t>
      </w:r>
      <w:r w:rsidRPr="00BB45BC">
        <w:rPr>
          <w:rFonts w:ascii="Consolas" w:eastAsia="Times New Roman" w:hAnsi="Consolas" w:cs="Times New Roman"/>
          <w:color w:val="D4D4D4"/>
          <w:sz w:val="21"/>
          <w:szCs w:val="21"/>
          <w:lang w:val="en-ID" w:eastAsia="en-ID"/>
        </w:rPr>
        <w:t xml:space="preserve"> Beli lagi</w:t>
      </w:r>
      <w:r w:rsidRPr="00BB45BC">
        <w:rPr>
          <w:rFonts w:ascii="Consolas" w:eastAsia="Times New Roman" w:hAnsi="Consolas" w:cs="Times New Roman"/>
          <w:color w:val="808080"/>
          <w:sz w:val="21"/>
          <w:szCs w:val="21"/>
          <w:lang w:val="en-ID" w:eastAsia="en-ID"/>
        </w:rPr>
        <w:t>&lt;/</w:t>
      </w:r>
      <w:r w:rsidRPr="00BB45BC">
        <w:rPr>
          <w:rFonts w:ascii="Consolas" w:eastAsia="Times New Roman" w:hAnsi="Consolas" w:cs="Times New Roman"/>
          <w:color w:val="569CD6"/>
          <w:sz w:val="21"/>
          <w:szCs w:val="21"/>
          <w:lang w:val="en-ID" w:eastAsia="en-ID"/>
        </w:rPr>
        <w:t>label</w:t>
      </w:r>
      <w:r w:rsidRPr="00BB45BC">
        <w:rPr>
          <w:rFonts w:ascii="Consolas" w:eastAsia="Times New Roman" w:hAnsi="Consolas" w:cs="Times New Roman"/>
          <w:color w:val="808080"/>
          <w:sz w:val="21"/>
          <w:szCs w:val="21"/>
          <w:lang w:val="en-ID" w:eastAsia="en-ID"/>
        </w:rPr>
        <w:t>&gt;</w:t>
      </w:r>
    </w:p>
    <w:p w14:paraId="4E818514" w14:textId="77777777" w:rsidR="00BB45BC" w:rsidRPr="00BB45BC" w:rsidRDefault="00BB45BC" w:rsidP="00BB45B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808080"/>
          <w:sz w:val="21"/>
          <w:szCs w:val="21"/>
          <w:lang w:val="en-ID" w:eastAsia="en-ID"/>
        </w:rPr>
        <w:t>&lt;/</w:t>
      </w:r>
      <w:r w:rsidRPr="00BB45BC">
        <w:rPr>
          <w:rFonts w:ascii="Consolas" w:eastAsia="Times New Roman" w:hAnsi="Consolas" w:cs="Times New Roman"/>
          <w:color w:val="569CD6"/>
          <w:sz w:val="21"/>
          <w:szCs w:val="21"/>
          <w:lang w:val="en-ID" w:eastAsia="en-ID"/>
        </w:rPr>
        <w:t>p</w:t>
      </w:r>
      <w:r w:rsidRPr="00BB45BC">
        <w:rPr>
          <w:rFonts w:ascii="Consolas" w:eastAsia="Times New Roman" w:hAnsi="Consolas" w:cs="Times New Roman"/>
          <w:color w:val="808080"/>
          <w:sz w:val="21"/>
          <w:szCs w:val="21"/>
          <w:lang w:val="en-ID" w:eastAsia="en-ID"/>
        </w:rPr>
        <w:t>&gt;</w:t>
      </w:r>
    </w:p>
    <w:p w14:paraId="59DB3558" w14:textId="77777777" w:rsidR="00BB45BC" w:rsidRPr="00BB45BC" w:rsidRDefault="00BB45BC" w:rsidP="00BB45B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808080"/>
          <w:sz w:val="21"/>
          <w:szCs w:val="21"/>
          <w:lang w:val="en-ID" w:eastAsia="en-ID"/>
        </w:rPr>
        <w:t>&lt;</w:t>
      </w:r>
      <w:r w:rsidRPr="00BB45BC">
        <w:rPr>
          <w:rFonts w:ascii="Consolas" w:eastAsia="Times New Roman" w:hAnsi="Consolas" w:cs="Times New Roman"/>
          <w:color w:val="569CD6"/>
          <w:sz w:val="21"/>
          <w:szCs w:val="21"/>
          <w:lang w:val="en-ID" w:eastAsia="en-ID"/>
        </w:rPr>
        <w:t>p</w:t>
      </w:r>
      <w:r w:rsidRPr="00BB45BC">
        <w:rPr>
          <w:rFonts w:ascii="Consolas" w:eastAsia="Times New Roman" w:hAnsi="Consolas" w:cs="Times New Roman"/>
          <w:color w:val="808080"/>
          <w:sz w:val="21"/>
          <w:szCs w:val="21"/>
          <w:lang w:val="en-ID" w:eastAsia="en-ID"/>
        </w:rPr>
        <w:t>&gt;</w:t>
      </w:r>
    </w:p>
    <w:p w14:paraId="499A4C15" w14:textId="77777777" w:rsidR="00BB45BC" w:rsidRPr="00BB45BC" w:rsidRDefault="00BB45BC" w:rsidP="00BB45B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808080"/>
          <w:sz w:val="21"/>
          <w:szCs w:val="21"/>
          <w:lang w:val="en-ID" w:eastAsia="en-ID"/>
        </w:rPr>
        <w:t>&lt;</w:t>
      </w:r>
      <w:r w:rsidRPr="00BB45BC">
        <w:rPr>
          <w:rFonts w:ascii="Consolas" w:eastAsia="Times New Roman" w:hAnsi="Consolas" w:cs="Times New Roman"/>
          <w:color w:val="569CD6"/>
          <w:sz w:val="21"/>
          <w:szCs w:val="21"/>
          <w:lang w:val="en-ID" w:eastAsia="en-ID"/>
        </w:rPr>
        <w:t>input</w:t>
      </w: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9CDCFE"/>
          <w:sz w:val="21"/>
          <w:szCs w:val="21"/>
          <w:lang w:val="en-ID" w:eastAsia="en-ID"/>
        </w:rPr>
        <w:t>type</w:t>
      </w:r>
      <w:r w:rsidRPr="00BB45BC">
        <w:rPr>
          <w:rFonts w:ascii="Consolas" w:eastAsia="Times New Roman" w:hAnsi="Consolas" w:cs="Times New Roman"/>
          <w:color w:val="D4D4D4"/>
          <w:sz w:val="21"/>
          <w:szCs w:val="21"/>
          <w:lang w:val="en-ID" w:eastAsia="en-ID"/>
        </w:rPr>
        <w:t>=</w:t>
      </w:r>
      <w:r w:rsidRPr="00BB45BC">
        <w:rPr>
          <w:rFonts w:ascii="Consolas" w:eastAsia="Times New Roman" w:hAnsi="Consolas" w:cs="Times New Roman"/>
          <w:color w:val="CE9178"/>
          <w:sz w:val="21"/>
          <w:szCs w:val="21"/>
          <w:lang w:val="en-ID" w:eastAsia="en-ID"/>
        </w:rPr>
        <w:t>"submit"</w:t>
      </w: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9CDCFE"/>
          <w:sz w:val="21"/>
          <w:szCs w:val="21"/>
          <w:lang w:val="en-ID" w:eastAsia="en-ID"/>
        </w:rPr>
        <w:t>name</w:t>
      </w:r>
      <w:r w:rsidRPr="00BB45BC">
        <w:rPr>
          <w:rFonts w:ascii="Consolas" w:eastAsia="Times New Roman" w:hAnsi="Consolas" w:cs="Times New Roman"/>
          <w:color w:val="D4D4D4"/>
          <w:sz w:val="21"/>
          <w:szCs w:val="21"/>
          <w:lang w:val="en-ID" w:eastAsia="en-ID"/>
        </w:rPr>
        <w:t>=</w:t>
      </w:r>
      <w:r w:rsidRPr="00BB45BC">
        <w:rPr>
          <w:rFonts w:ascii="Consolas" w:eastAsia="Times New Roman" w:hAnsi="Consolas" w:cs="Times New Roman"/>
          <w:color w:val="CE9178"/>
          <w:sz w:val="21"/>
          <w:szCs w:val="21"/>
          <w:lang w:val="en-ID" w:eastAsia="en-ID"/>
        </w:rPr>
        <w:t>"Selesai"</w:t>
      </w: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9CDCFE"/>
          <w:sz w:val="21"/>
          <w:szCs w:val="21"/>
          <w:lang w:val="en-ID" w:eastAsia="en-ID"/>
        </w:rPr>
        <w:t>value</w:t>
      </w:r>
      <w:r w:rsidRPr="00BB45BC">
        <w:rPr>
          <w:rFonts w:ascii="Consolas" w:eastAsia="Times New Roman" w:hAnsi="Consolas" w:cs="Times New Roman"/>
          <w:color w:val="D4D4D4"/>
          <w:sz w:val="21"/>
          <w:szCs w:val="21"/>
          <w:lang w:val="en-ID" w:eastAsia="en-ID"/>
        </w:rPr>
        <w:t>=</w:t>
      </w:r>
      <w:r w:rsidRPr="00BB45BC">
        <w:rPr>
          <w:rFonts w:ascii="Consolas" w:eastAsia="Times New Roman" w:hAnsi="Consolas" w:cs="Times New Roman"/>
          <w:color w:val="CE9178"/>
          <w:sz w:val="21"/>
          <w:szCs w:val="21"/>
          <w:lang w:val="en-ID" w:eastAsia="en-ID"/>
        </w:rPr>
        <w:t>"Selesai"</w:t>
      </w: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808080"/>
          <w:sz w:val="21"/>
          <w:szCs w:val="21"/>
          <w:lang w:val="en-ID" w:eastAsia="en-ID"/>
        </w:rPr>
        <w:t>/&gt;</w:t>
      </w:r>
    </w:p>
    <w:p w14:paraId="3F6596AC" w14:textId="77777777" w:rsidR="00BB45BC" w:rsidRPr="00BB45BC" w:rsidRDefault="00BB45BC" w:rsidP="00BB45B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6A9955"/>
          <w:sz w:val="21"/>
          <w:szCs w:val="21"/>
          <w:lang w:val="en-ID" w:eastAsia="en-ID"/>
        </w:rPr>
        <w:t>&lt;!-- membuat isian form dengan tombol submit --&gt;</w:t>
      </w:r>
    </w:p>
    <w:p w14:paraId="3752248B" w14:textId="77777777" w:rsidR="00BB45BC" w:rsidRPr="00BB45BC" w:rsidRDefault="00BB45BC" w:rsidP="00BB45B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808080"/>
          <w:sz w:val="21"/>
          <w:szCs w:val="21"/>
          <w:lang w:val="en-ID" w:eastAsia="en-ID"/>
        </w:rPr>
        <w:t>&lt;</w:t>
      </w:r>
      <w:r w:rsidRPr="00BB45BC">
        <w:rPr>
          <w:rFonts w:ascii="Consolas" w:eastAsia="Times New Roman" w:hAnsi="Consolas" w:cs="Times New Roman"/>
          <w:color w:val="569CD6"/>
          <w:sz w:val="21"/>
          <w:szCs w:val="21"/>
          <w:lang w:val="en-ID" w:eastAsia="en-ID"/>
        </w:rPr>
        <w:t>input</w:t>
      </w: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9CDCFE"/>
          <w:sz w:val="21"/>
          <w:szCs w:val="21"/>
          <w:lang w:val="en-ID" w:eastAsia="en-ID"/>
        </w:rPr>
        <w:t>type</w:t>
      </w:r>
      <w:r w:rsidRPr="00BB45BC">
        <w:rPr>
          <w:rFonts w:ascii="Consolas" w:eastAsia="Times New Roman" w:hAnsi="Consolas" w:cs="Times New Roman"/>
          <w:color w:val="D4D4D4"/>
          <w:sz w:val="21"/>
          <w:szCs w:val="21"/>
          <w:lang w:val="en-ID" w:eastAsia="en-ID"/>
        </w:rPr>
        <w:t>=</w:t>
      </w:r>
      <w:r w:rsidRPr="00BB45BC">
        <w:rPr>
          <w:rFonts w:ascii="Consolas" w:eastAsia="Times New Roman" w:hAnsi="Consolas" w:cs="Times New Roman"/>
          <w:color w:val="CE9178"/>
          <w:sz w:val="21"/>
          <w:szCs w:val="21"/>
          <w:lang w:val="en-ID" w:eastAsia="en-ID"/>
        </w:rPr>
        <w:t>"submit"</w:t>
      </w: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9CDCFE"/>
          <w:sz w:val="21"/>
          <w:szCs w:val="21"/>
          <w:lang w:val="en-ID" w:eastAsia="en-ID"/>
        </w:rPr>
        <w:t>name</w:t>
      </w:r>
      <w:r w:rsidRPr="00BB45BC">
        <w:rPr>
          <w:rFonts w:ascii="Consolas" w:eastAsia="Times New Roman" w:hAnsi="Consolas" w:cs="Times New Roman"/>
          <w:color w:val="D4D4D4"/>
          <w:sz w:val="21"/>
          <w:szCs w:val="21"/>
          <w:lang w:val="en-ID" w:eastAsia="en-ID"/>
        </w:rPr>
        <w:t>=</w:t>
      </w:r>
      <w:r w:rsidRPr="00BB45BC">
        <w:rPr>
          <w:rFonts w:ascii="Consolas" w:eastAsia="Times New Roman" w:hAnsi="Consolas" w:cs="Times New Roman"/>
          <w:color w:val="CE9178"/>
          <w:sz w:val="21"/>
          <w:szCs w:val="21"/>
          <w:lang w:val="en-ID" w:eastAsia="en-ID"/>
        </w:rPr>
        <w:t>"Hapus"</w:t>
      </w: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9CDCFE"/>
          <w:sz w:val="21"/>
          <w:szCs w:val="21"/>
          <w:lang w:val="en-ID" w:eastAsia="en-ID"/>
        </w:rPr>
        <w:t>value</w:t>
      </w:r>
      <w:r w:rsidRPr="00BB45BC">
        <w:rPr>
          <w:rFonts w:ascii="Consolas" w:eastAsia="Times New Roman" w:hAnsi="Consolas" w:cs="Times New Roman"/>
          <w:color w:val="D4D4D4"/>
          <w:sz w:val="21"/>
          <w:szCs w:val="21"/>
          <w:lang w:val="en-ID" w:eastAsia="en-ID"/>
        </w:rPr>
        <w:t>=</w:t>
      </w:r>
      <w:r w:rsidRPr="00BB45BC">
        <w:rPr>
          <w:rFonts w:ascii="Consolas" w:eastAsia="Times New Roman" w:hAnsi="Consolas" w:cs="Times New Roman"/>
          <w:color w:val="CE9178"/>
          <w:sz w:val="21"/>
          <w:szCs w:val="21"/>
          <w:lang w:val="en-ID" w:eastAsia="en-ID"/>
        </w:rPr>
        <w:t>"Hapus"</w:t>
      </w: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808080"/>
          <w:sz w:val="21"/>
          <w:szCs w:val="21"/>
          <w:lang w:val="en-ID" w:eastAsia="en-ID"/>
        </w:rPr>
        <w:t>/&gt;</w:t>
      </w:r>
    </w:p>
    <w:p w14:paraId="6550BD17" w14:textId="77777777" w:rsidR="00BB45BC" w:rsidRPr="00BB45BC" w:rsidRDefault="00BB45BC" w:rsidP="00BB45B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808080"/>
          <w:sz w:val="21"/>
          <w:szCs w:val="21"/>
          <w:lang w:val="en-ID" w:eastAsia="en-ID"/>
        </w:rPr>
        <w:t>&lt;/</w:t>
      </w:r>
      <w:r w:rsidRPr="00BB45BC">
        <w:rPr>
          <w:rFonts w:ascii="Consolas" w:eastAsia="Times New Roman" w:hAnsi="Consolas" w:cs="Times New Roman"/>
          <w:color w:val="569CD6"/>
          <w:sz w:val="21"/>
          <w:szCs w:val="21"/>
          <w:lang w:val="en-ID" w:eastAsia="en-ID"/>
        </w:rPr>
        <w:t>p</w:t>
      </w:r>
      <w:r w:rsidRPr="00BB45BC">
        <w:rPr>
          <w:rFonts w:ascii="Consolas" w:eastAsia="Times New Roman" w:hAnsi="Consolas" w:cs="Times New Roman"/>
          <w:color w:val="808080"/>
          <w:sz w:val="21"/>
          <w:szCs w:val="21"/>
          <w:lang w:val="en-ID" w:eastAsia="en-ID"/>
        </w:rPr>
        <w:t>&gt;</w:t>
      </w:r>
    </w:p>
    <w:p w14:paraId="6572F7F7" w14:textId="77777777" w:rsidR="00BB45BC" w:rsidRPr="00BB45BC" w:rsidRDefault="00BB45BC" w:rsidP="00BB45B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BB45BC">
        <w:rPr>
          <w:rFonts w:ascii="Consolas" w:eastAsia="Times New Roman" w:hAnsi="Consolas" w:cs="Times New Roman"/>
          <w:color w:val="D4D4D4"/>
          <w:sz w:val="21"/>
          <w:szCs w:val="21"/>
          <w:lang w:val="en-ID" w:eastAsia="en-ID"/>
        </w:rPr>
        <w:t xml:space="preserve">    </w:t>
      </w:r>
      <w:r w:rsidRPr="00BB45BC">
        <w:rPr>
          <w:rFonts w:ascii="Consolas" w:eastAsia="Times New Roman" w:hAnsi="Consolas" w:cs="Times New Roman"/>
          <w:color w:val="808080"/>
          <w:sz w:val="21"/>
          <w:szCs w:val="21"/>
          <w:lang w:val="en-ID" w:eastAsia="en-ID"/>
        </w:rPr>
        <w:t>&lt;/</w:t>
      </w:r>
      <w:r w:rsidRPr="00BB45BC">
        <w:rPr>
          <w:rFonts w:ascii="Consolas" w:eastAsia="Times New Roman" w:hAnsi="Consolas" w:cs="Times New Roman"/>
          <w:color w:val="569CD6"/>
          <w:sz w:val="21"/>
          <w:szCs w:val="21"/>
          <w:lang w:val="en-ID" w:eastAsia="en-ID"/>
        </w:rPr>
        <w:t>form</w:t>
      </w:r>
      <w:r w:rsidRPr="00BB45BC">
        <w:rPr>
          <w:rFonts w:ascii="Consolas" w:eastAsia="Times New Roman" w:hAnsi="Consolas" w:cs="Times New Roman"/>
          <w:color w:val="808080"/>
          <w:sz w:val="21"/>
          <w:szCs w:val="21"/>
          <w:lang w:val="en-ID" w:eastAsia="en-ID"/>
        </w:rPr>
        <w:t>&gt;</w:t>
      </w:r>
    </w:p>
    <w:p w14:paraId="069FAC0E" w14:textId="77777777" w:rsidR="00BB45BC" w:rsidRPr="00BB45BC" w:rsidRDefault="00BB45BC" w:rsidP="00BB45B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BB45BC">
        <w:rPr>
          <w:rFonts w:ascii="Consolas" w:eastAsia="Times New Roman" w:hAnsi="Consolas" w:cs="Times New Roman"/>
          <w:color w:val="808080"/>
          <w:sz w:val="21"/>
          <w:szCs w:val="21"/>
          <w:lang w:val="en-ID" w:eastAsia="en-ID"/>
        </w:rPr>
        <w:t>&lt;/</w:t>
      </w:r>
      <w:r w:rsidRPr="00BB45BC">
        <w:rPr>
          <w:rFonts w:ascii="Consolas" w:eastAsia="Times New Roman" w:hAnsi="Consolas" w:cs="Times New Roman"/>
          <w:color w:val="569CD6"/>
          <w:sz w:val="21"/>
          <w:szCs w:val="21"/>
          <w:lang w:val="en-ID" w:eastAsia="en-ID"/>
        </w:rPr>
        <w:t>body</w:t>
      </w:r>
      <w:r w:rsidRPr="00BB45BC">
        <w:rPr>
          <w:rFonts w:ascii="Consolas" w:eastAsia="Times New Roman" w:hAnsi="Consolas" w:cs="Times New Roman"/>
          <w:color w:val="808080"/>
          <w:sz w:val="21"/>
          <w:szCs w:val="21"/>
          <w:lang w:val="en-ID" w:eastAsia="en-ID"/>
        </w:rPr>
        <w:t>&gt;</w:t>
      </w:r>
    </w:p>
    <w:p w14:paraId="0B38AD15" w14:textId="11BC53BD" w:rsidR="00BB45BC" w:rsidRPr="00BB45BC" w:rsidRDefault="00BB45BC" w:rsidP="00BB45BC">
      <w:pPr>
        <w:shd w:val="clear" w:color="auto" w:fill="1E1E1E"/>
        <w:spacing w:after="0" w:line="285" w:lineRule="atLeast"/>
        <w:ind w:left="426"/>
        <w:rPr>
          <w:rFonts w:ascii="Consolas" w:eastAsia="Times New Roman" w:hAnsi="Consolas" w:cs="Times New Roman"/>
          <w:color w:val="D4D4D4"/>
          <w:sz w:val="21"/>
          <w:szCs w:val="21"/>
          <w:lang w:val="en-ID" w:eastAsia="en-ID"/>
        </w:rPr>
      </w:pPr>
      <w:r w:rsidRPr="00BB45BC">
        <w:rPr>
          <w:rFonts w:ascii="Consolas" w:eastAsia="Times New Roman" w:hAnsi="Consolas" w:cs="Times New Roman"/>
          <w:color w:val="808080"/>
          <w:sz w:val="21"/>
          <w:szCs w:val="21"/>
          <w:lang w:val="en-ID" w:eastAsia="en-ID"/>
        </w:rPr>
        <w:t>&lt;/</w:t>
      </w:r>
      <w:r w:rsidRPr="00BB45BC">
        <w:rPr>
          <w:rFonts w:ascii="Consolas" w:eastAsia="Times New Roman" w:hAnsi="Consolas" w:cs="Times New Roman"/>
          <w:color w:val="569CD6"/>
          <w:sz w:val="21"/>
          <w:szCs w:val="21"/>
          <w:lang w:val="en-ID" w:eastAsia="en-ID"/>
        </w:rPr>
        <w:t>html</w:t>
      </w:r>
      <w:r w:rsidRPr="00BB45BC">
        <w:rPr>
          <w:rFonts w:ascii="Consolas" w:eastAsia="Times New Roman" w:hAnsi="Consolas" w:cs="Times New Roman"/>
          <w:color w:val="808080"/>
          <w:sz w:val="21"/>
          <w:szCs w:val="21"/>
          <w:lang w:val="en-ID" w:eastAsia="en-ID"/>
        </w:rPr>
        <w:t>&gt;</w:t>
      </w:r>
    </w:p>
    <w:p w14:paraId="7C3F3BA1" w14:textId="77777777" w:rsidR="006D57FB" w:rsidRPr="006D57FB" w:rsidRDefault="006D57FB" w:rsidP="006D57FB">
      <w:pPr>
        <w:pStyle w:val="ListParagraph"/>
        <w:spacing w:after="0" w:line="360" w:lineRule="auto"/>
        <w:ind w:left="426"/>
        <w:jc w:val="both"/>
        <w:rPr>
          <w:rFonts w:cs="Times New Roman"/>
          <w:bCs/>
          <w:szCs w:val="24"/>
          <w:lang w:val="en-ID"/>
        </w:rPr>
      </w:pPr>
      <w:r w:rsidRPr="006D57FB">
        <w:rPr>
          <w:rFonts w:cs="Times New Roman"/>
          <w:bCs/>
          <w:szCs w:val="24"/>
          <w:lang w:val="en-ID"/>
        </w:rPr>
        <w:t>Kode tersebut merupakan kode HTML yang menampilkan sebuah tabel dengan informasi biodata pada baris pertama dan baris selanjutnya berisi sebuah form untuk input daftar belanjaan.</w:t>
      </w:r>
    </w:p>
    <w:p w14:paraId="20DF8B7F" w14:textId="77777777" w:rsidR="006D57FB" w:rsidRPr="006D57FB" w:rsidRDefault="006D57FB" w:rsidP="006D57FB">
      <w:pPr>
        <w:pStyle w:val="ListParagraph"/>
        <w:numPr>
          <w:ilvl w:val="0"/>
          <w:numId w:val="20"/>
        </w:numPr>
        <w:spacing w:line="360" w:lineRule="auto"/>
        <w:ind w:left="426"/>
        <w:jc w:val="both"/>
        <w:rPr>
          <w:rFonts w:cs="Times New Roman"/>
          <w:bCs/>
          <w:szCs w:val="24"/>
          <w:lang w:val="en-ID"/>
        </w:rPr>
      </w:pPr>
      <w:r w:rsidRPr="006D57FB">
        <w:rPr>
          <w:rFonts w:cs="Times New Roman"/>
          <w:b/>
          <w:bCs/>
          <w:szCs w:val="24"/>
          <w:lang w:val="en-ID"/>
        </w:rPr>
        <w:t>&lt;hr size="3px" color="black"/&gt;</w:t>
      </w:r>
      <w:r w:rsidRPr="006D57FB">
        <w:rPr>
          <w:rFonts w:cs="Times New Roman"/>
          <w:bCs/>
          <w:szCs w:val="24"/>
          <w:lang w:val="en-ID"/>
        </w:rPr>
        <w:t>: Menampilkan sebuah garis horizontal berukuran 3 piksel dengan warna hitam.</w:t>
      </w:r>
    </w:p>
    <w:p w14:paraId="3AF7524A" w14:textId="77777777" w:rsidR="006D57FB" w:rsidRPr="006D57FB" w:rsidRDefault="006D57FB" w:rsidP="006D57FB">
      <w:pPr>
        <w:pStyle w:val="ListParagraph"/>
        <w:numPr>
          <w:ilvl w:val="0"/>
          <w:numId w:val="20"/>
        </w:numPr>
        <w:spacing w:line="360" w:lineRule="auto"/>
        <w:ind w:left="426"/>
        <w:jc w:val="both"/>
        <w:rPr>
          <w:rFonts w:cs="Times New Roman"/>
          <w:bCs/>
          <w:szCs w:val="24"/>
          <w:lang w:val="en-ID"/>
        </w:rPr>
      </w:pPr>
      <w:r w:rsidRPr="006D57FB">
        <w:rPr>
          <w:rFonts w:cs="Times New Roman"/>
          <w:b/>
          <w:bCs/>
          <w:szCs w:val="24"/>
          <w:lang w:val="en-ID"/>
        </w:rPr>
        <w:t>&lt;table border="1" cellpadding="10"&gt;</w:t>
      </w:r>
      <w:r w:rsidRPr="006D57FB">
        <w:rPr>
          <w:rFonts w:cs="Times New Roman"/>
          <w:bCs/>
          <w:szCs w:val="24"/>
          <w:lang w:val="en-ID"/>
        </w:rPr>
        <w:t>: Mendefinisikan sebuah tabel dengan tepi yang diberi garis dengan jarak ke sel sebesar 10 piksel.</w:t>
      </w:r>
    </w:p>
    <w:p w14:paraId="3D1CC1D7" w14:textId="77777777" w:rsidR="006D57FB" w:rsidRPr="006D57FB" w:rsidRDefault="006D57FB" w:rsidP="006D57FB">
      <w:pPr>
        <w:pStyle w:val="ListParagraph"/>
        <w:numPr>
          <w:ilvl w:val="0"/>
          <w:numId w:val="20"/>
        </w:numPr>
        <w:spacing w:line="360" w:lineRule="auto"/>
        <w:ind w:left="426"/>
        <w:jc w:val="both"/>
        <w:rPr>
          <w:rFonts w:cs="Times New Roman"/>
          <w:bCs/>
          <w:szCs w:val="24"/>
          <w:lang w:val="en-ID"/>
        </w:rPr>
      </w:pPr>
      <w:r w:rsidRPr="006D57FB">
        <w:rPr>
          <w:rFonts w:cs="Times New Roman"/>
          <w:b/>
          <w:bCs/>
          <w:szCs w:val="24"/>
          <w:lang w:val="en-ID"/>
        </w:rPr>
        <w:t>&lt;tr&gt;</w:t>
      </w:r>
      <w:r w:rsidRPr="006D57FB">
        <w:rPr>
          <w:rFonts w:cs="Times New Roman"/>
          <w:bCs/>
          <w:szCs w:val="24"/>
          <w:lang w:val="en-ID"/>
        </w:rPr>
        <w:t>: Membuat sebuah baris pada tabel.</w:t>
      </w:r>
    </w:p>
    <w:p w14:paraId="13453099" w14:textId="77777777" w:rsidR="006D57FB" w:rsidRPr="006D57FB" w:rsidRDefault="006D57FB" w:rsidP="006D57FB">
      <w:pPr>
        <w:pStyle w:val="ListParagraph"/>
        <w:numPr>
          <w:ilvl w:val="0"/>
          <w:numId w:val="20"/>
        </w:numPr>
        <w:spacing w:line="360" w:lineRule="auto"/>
        <w:ind w:left="426"/>
        <w:jc w:val="both"/>
        <w:rPr>
          <w:rFonts w:cs="Times New Roman"/>
          <w:bCs/>
          <w:szCs w:val="24"/>
          <w:lang w:val="en-ID"/>
        </w:rPr>
      </w:pPr>
      <w:r w:rsidRPr="006D57FB">
        <w:rPr>
          <w:rFonts w:cs="Times New Roman"/>
          <w:b/>
          <w:bCs/>
          <w:szCs w:val="24"/>
          <w:lang w:val="en-ID"/>
        </w:rPr>
        <w:t>&lt;th colspan="3"&gt;Biodata&lt;/th&gt;</w:t>
      </w:r>
      <w:r w:rsidRPr="006D57FB">
        <w:rPr>
          <w:rFonts w:cs="Times New Roman"/>
          <w:bCs/>
          <w:szCs w:val="24"/>
          <w:lang w:val="en-ID"/>
        </w:rPr>
        <w:t>: Menampilkan tulisan "Biodata" pada tabel dan menandakan bahwa tulisan tersebut akan mengisi tiga kolom pada tabel.</w:t>
      </w:r>
    </w:p>
    <w:p w14:paraId="606608BD" w14:textId="77777777" w:rsidR="006D57FB" w:rsidRPr="006D57FB" w:rsidRDefault="006D57FB" w:rsidP="006D57FB">
      <w:pPr>
        <w:pStyle w:val="ListParagraph"/>
        <w:numPr>
          <w:ilvl w:val="0"/>
          <w:numId w:val="20"/>
        </w:numPr>
        <w:spacing w:line="360" w:lineRule="auto"/>
        <w:ind w:left="426"/>
        <w:jc w:val="both"/>
        <w:rPr>
          <w:rFonts w:cs="Times New Roman"/>
          <w:bCs/>
          <w:szCs w:val="24"/>
          <w:lang w:val="en-ID"/>
        </w:rPr>
      </w:pPr>
      <w:r w:rsidRPr="006D57FB">
        <w:rPr>
          <w:rFonts w:cs="Times New Roman"/>
          <w:b/>
          <w:bCs/>
          <w:szCs w:val="24"/>
          <w:lang w:val="en-ID"/>
        </w:rPr>
        <w:t>&lt;td&gt;</w:t>
      </w:r>
      <w:r w:rsidRPr="006D57FB">
        <w:rPr>
          <w:rFonts w:cs="Times New Roman"/>
          <w:bCs/>
          <w:szCs w:val="24"/>
          <w:lang w:val="en-ID"/>
        </w:rPr>
        <w:t>: Membuat sebuah sel pada tabel.</w:t>
      </w:r>
    </w:p>
    <w:p w14:paraId="456A2C7A" w14:textId="77777777" w:rsidR="006D57FB" w:rsidRPr="006D57FB" w:rsidRDefault="006D57FB" w:rsidP="006D57FB">
      <w:pPr>
        <w:pStyle w:val="ListParagraph"/>
        <w:numPr>
          <w:ilvl w:val="0"/>
          <w:numId w:val="20"/>
        </w:numPr>
        <w:spacing w:line="360" w:lineRule="auto"/>
        <w:ind w:left="426"/>
        <w:jc w:val="both"/>
        <w:rPr>
          <w:rFonts w:cs="Times New Roman"/>
          <w:bCs/>
          <w:szCs w:val="24"/>
          <w:lang w:val="en-ID"/>
        </w:rPr>
      </w:pPr>
      <w:r w:rsidRPr="006D57FB">
        <w:rPr>
          <w:rFonts w:cs="Times New Roman"/>
          <w:b/>
          <w:bCs/>
          <w:szCs w:val="24"/>
          <w:lang w:val="en-ID"/>
        </w:rPr>
        <w:t>&lt;label for=""&gt;Perlengkapan Dapur:&lt;/label&gt;</w:t>
      </w:r>
      <w:r w:rsidRPr="006D57FB">
        <w:rPr>
          <w:rFonts w:cs="Times New Roman"/>
          <w:bCs/>
          <w:szCs w:val="24"/>
          <w:lang w:val="en-ID"/>
        </w:rPr>
        <w:t>: Menampilkan label "Perlengkapan Dapur" pada halaman web.</w:t>
      </w:r>
    </w:p>
    <w:p w14:paraId="15391ACA" w14:textId="77777777" w:rsidR="006D57FB" w:rsidRPr="006D57FB" w:rsidRDefault="006D57FB" w:rsidP="006D57FB">
      <w:pPr>
        <w:pStyle w:val="ListParagraph"/>
        <w:numPr>
          <w:ilvl w:val="0"/>
          <w:numId w:val="20"/>
        </w:numPr>
        <w:spacing w:line="360" w:lineRule="auto"/>
        <w:ind w:left="426"/>
        <w:jc w:val="both"/>
        <w:rPr>
          <w:rFonts w:cs="Times New Roman"/>
          <w:bCs/>
          <w:szCs w:val="24"/>
          <w:lang w:val="en-ID"/>
        </w:rPr>
      </w:pPr>
      <w:r w:rsidRPr="006D57FB">
        <w:rPr>
          <w:rFonts w:cs="Times New Roman"/>
          <w:b/>
          <w:bCs/>
          <w:szCs w:val="24"/>
          <w:lang w:val="en-ID"/>
        </w:rPr>
        <w:t>&lt;input type="text"&gt;</w:t>
      </w:r>
      <w:r w:rsidRPr="006D57FB">
        <w:rPr>
          <w:rFonts w:cs="Times New Roman"/>
          <w:bCs/>
          <w:szCs w:val="24"/>
          <w:lang w:val="en-ID"/>
        </w:rPr>
        <w:t>: Membuat sebuah kotak isian (textbox) pada form.</w:t>
      </w:r>
    </w:p>
    <w:p w14:paraId="4AC58263" w14:textId="77777777" w:rsidR="006D57FB" w:rsidRPr="006D57FB" w:rsidRDefault="006D57FB" w:rsidP="006D57FB">
      <w:pPr>
        <w:pStyle w:val="ListParagraph"/>
        <w:numPr>
          <w:ilvl w:val="0"/>
          <w:numId w:val="20"/>
        </w:numPr>
        <w:spacing w:line="360" w:lineRule="auto"/>
        <w:ind w:left="426"/>
        <w:jc w:val="both"/>
        <w:rPr>
          <w:rFonts w:cs="Times New Roman"/>
          <w:bCs/>
          <w:szCs w:val="24"/>
          <w:lang w:val="en-ID"/>
        </w:rPr>
      </w:pPr>
      <w:r w:rsidRPr="006D57FB">
        <w:rPr>
          <w:rFonts w:cs="Times New Roman"/>
          <w:b/>
          <w:bCs/>
          <w:szCs w:val="24"/>
          <w:lang w:val="en-ID"/>
        </w:rPr>
        <w:lastRenderedPageBreak/>
        <w:t>&lt;label&gt;&lt;input type="radio" name="Perlengkapan" value="enough" /&gt; Sudah Cukup &lt;/label&gt;</w:t>
      </w:r>
      <w:r w:rsidRPr="006D57FB">
        <w:rPr>
          <w:rFonts w:cs="Times New Roman"/>
          <w:bCs/>
          <w:szCs w:val="24"/>
          <w:lang w:val="en-ID"/>
        </w:rPr>
        <w:t>: Menampilkan pilihan radio button dengan opsi "Sudah Cukup" dan menetapkan nama "Perlengkapan" untuk group radio button tersebut.</w:t>
      </w:r>
    </w:p>
    <w:p w14:paraId="1627E2FD" w14:textId="77777777" w:rsidR="006D57FB" w:rsidRPr="006D57FB" w:rsidRDefault="006D57FB" w:rsidP="006D57FB">
      <w:pPr>
        <w:pStyle w:val="ListParagraph"/>
        <w:numPr>
          <w:ilvl w:val="0"/>
          <w:numId w:val="20"/>
        </w:numPr>
        <w:spacing w:line="360" w:lineRule="auto"/>
        <w:ind w:left="426"/>
        <w:jc w:val="both"/>
        <w:rPr>
          <w:rFonts w:cs="Times New Roman"/>
          <w:bCs/>
          <w:szCs w:val="24"/>
          <w:lang w:val="en-ID"/>
        </w:rPr>
      </w:pPr>
      <w:r w:rsidRPr="006D57FB">
        <w:rPr>
          <w:rFonts w:cs="Times New Roman"/>
          <w:b/>
          <w:bCs/>
          <w:szCs w:val="24"/>
          <w:lang w:val="en-ID"/>
        </w:rPr>
        <w:t>&lt;input type="submit" name="Selesai" value="Selesai" /&gt;</w:t>
      </w:r>
      <w:r w:rsidRPr="006D57FB">
        <w:rPr>
          <w:rFonts w:cs="Times New Roman"/>
          <w:bCs/>
          <w:szCs w:val="24"/>
          <w:lang w:val="en-ID"/>
        </w:rPr>
        <w:t xml:space="preserve">: Menampilkan sebuah tombol "Selesai" pada form. Saat tombol tersebut ditekan, data yang diisi pada form akan dikirim ke server dan diproses sesuai dengan aksi yang ditentukan pada atribut </w:t>
      </w:r>
      <w:r w:rsidRPr="006D57FB">
        <w:rPr>
          <w:rFonts w:cs="Times New Roman"/>
          <w:b/>
          <w:bCs/>
          <w:szCs w:val="24"/>
          <w:lang w:val="en-ID"/>
        </w:rPr>
        <w:t>action</w:t>
      </w:r>
      <w:r w:rsidRPr="006D57FB">
        <w:rPr>
          <w:rFonts w:cs="Times New Roman"/>
          <w:bCs/>
          <w:szCs w:val="24"/>
          <w:lang w:val="en-ID"/>
        </w:rPr>
        <w:t xml:space="preserve"> dari tag </w:t>
      </w:r>
      <w:r w:rsidRPr="006D57FB">
        <w:rPr>
          <w:rFonts w:cs="Times New Roman"/>
          <w:b/>
          <w:bCs/>
          <w:szCs w:val="24"/>
          <w:lang w:val="en-ID"/>
        </w:rPr>
        <w:t>&lt;form&gt;</w:t>
      </w:r>
      <w:r w:rsidRPr="006D57FB">
        <w:rPr>
          <w:rFonts w:cs="Times New Roman"/>
          <w:bCs/>
          <w:szCs w:val="24"/>
          <w:lang w:val="en-ID"/>
        </w:rPr>
        <w:t>. Ada juga tombol "Hapus" yang akan menghapus data yang telah diisi pada form jika ditekan.</w:t>
      </w:r>
    </w:p>
    <w:p w14:paraId="133BC148" w14:textId="77777777" w:rsidR="006D57FB" w:rsidRPr="006D57FB" w:rsidRDefault="006D57FB" w:rsidP="006D57FB">
      <w:pPr>
        <w:pStyle w:val="ListParagraph"/>
        <w:spacing w:line="360" w:lineRule="auto"/>
        <w:ind w:left="426"/>
        <w:jc w:val="both"/>
        <w:rPr>
          <w:rFonts w:cs="Times New Roman"/>
          <w:bCs/>
          <w:szCs w:val="24"/>
          <w:lang w:val="en-ID"/>
        </w:rPr>
      </w:pPr>
      <w:r w:rsidRPr="006D57FB">
        <w:rPr>
          <w:rFonts w:cs="Times New Roman"/>
          <w:bCs/>
          <w:szCs w:val="24"/>
          <w:lang w:val="en-ID"/>
        </w:rPr>
        <w:t xml:space="preserve">Perlu diingat bahwa atribut </w:t>
      </w:r>
      <w:r w:rsidRPr="006D57FB">
        <w:rPr>
          <w:rFonts w:cs="Times New Roman"/>
          <w:b/>
          <w:bCs/>
          <w:szCs w:val="24"/>
          <w:lang w:val="en-ID"/>
        </w:rPr>
        <w:t>for</w:t>
      </w:r>
      <w:r w:rsidRPr="006D57FB">
        <w:rPr>
          <w:rFonts w:cs="Times New Roman"/>
          <w:bCs/>
          <w:szCs w:val="24"/>
          <w:lang w:val="en-ID"/>
        </w:rPr>
        <w:t xml:space="preserve"> pada tag </w:t>
      </w:r>
      <w:r w:rsidRPr="006D57FB">
        <w:rPr>
          <w:rFonts w:cs="Times New Roman"/>
          <w:b/>
          <w:bCs/>
          <w:szCs w:val="24"/>
          <w:lang w:val="en-ID"/>
        </w:rPr>
        <w:t>&lt;label&gt;</w:t>
      </w:r>
      <w:r w:rsidRPr="006D57FB">
        <w:rPr>
          <w:rFonts w:cs="Times New Roman"/>
          <w:bCs/>
          <w:szCs w:val="24"/>
          <w:lang w:val="en-ID"/>
        </w:rPr>
        <w:t xml:space="preserve"> biasanya digunakan untuk mengaitkan label dengan elemen input tertentu yang ada pada form dengan menyebutkan nilai atribut </w:t>
      </w:r>
      <w:r w:rsidRPr="006D57FB">
        <w:rPr>
          <w:rFonts w:cs="Times New Roman"/>
          <w:b/>
          <w:bCs/>
          <w:szCs w:val="24"/>
          <w:lang w:val="en-ID"/>
        </w:rPr>
        <w:t>id</w:t>
      </w:r>
      <w:r w:rsidRPr="006D57FB">
        <w:rPr>
          <w:rFonts w:cs="Times New Roman"/>
          <w:bCs/>
          <w:szCs w:val="24"/>
          <w:lang w:val="en-ID"/>
        </w:rPr>
        <w:t xml:space="preserve"> dari elemen tersebut pada atribut </w:t>
      </w:r>
      <w:r w:rsidRPr="006D57FB">
        <w:rPr>
          <w:rFonts w:cs="Times New Roman"/>
          <w:b/>
          <w:bCs/>
          <w:szCs w:val="24"/>
          <w:lang w:val="en-ID"/>
        </w:rPr>
        <w:t>for</w:t>
      </w:r>
      <w:r w:rsidRPr="006D57FB">
        <w:rPr>
          <w:rFonts w:cs="Times New Roman"/>
          <w:bCs/>
          <w:szCs w:val="24"/>
          <w:lang w:val="en-ID"/>
        </w:rPr>
        <w:t xml:space="preserve">. Jika atribut </w:t>
      </w:r>
      <w:r w:rsidRPr="006D57FB">
        <w:rPr>
          <w:rFonts w:cs="Times New Roman"/>
          <w:b/>
          <w:bCs/>
          <w:szCs w:val="24"/>
          <w:lang w:val="en-ID"/>
        </w:rPr>
        <w:t>for</w:t>
      </w:r>
      <w:r w:rsidRPr="006D57FB">
        <w:rPr>
          <w:rFonts w:cs="Times New Roman"/>
          <w:bCs/>
          <w:szCs w:val="24"/>
          <w:lang w:val="en-ID"/>
        </w:rPr>
        <w:t xml:space="preserve"> tidak diisi, penggunaan tag </w:t>
      </w:r>
      <w:r w:rsidRPr="006D57FB">
        <w:rPr>
          <w:rFonts w:cs="Times New Roman"/>
          <w:b/>
          <w:bCs/>
          <w:szCs w:val="24"/>
          <w:lang w:val="en-ID"/>
        </w:rPr>
        <w:t>&lt;label&gt;</w:t>
      </w:r>
      <w:r w:rsidRPr="006D57FB">
        <w:rPr>
          <w:rFonts w:cs="Times New Roman"/>
          <w:bCs/>
          <w:szCs w:val="24"/>
          <w:lang w:val="en-ID"/>
        </w:rPr>
        <w:t xml:space="preserve"> seharusnya dihilangkan.</w:t>
      </w:r>
    </w:p>
    <w:p w14:paraId="389DD4B0" w14:textId="5612613E" w:rsidR="00916F0B" w:rsidRPr="006D57FB" w:rsidRDefault="00916F0B" w:rsidP="00916F0B">
      <w:pPr>
        <w:pStyle w:val="ListParagraph"/>
        <w:spacing w:after="0" w:line="360" w:lineRule="auto"/>
        <w:ind w:left="360"/>
        <w:jc w:val="both"/>
        <w:rPr>
          <w:rFonts w:cs="Times New Roman"/>
          <w:bCs/>
          <w:szCs w:val="24"/>
        </w:rPr>
      </w:pPr>
    </w:p>
    <w:p w14:paraId="251FCF2B" w14:textId="77777777" w:rsidR="00FD6163" w:rsidRPr="00FD6163" w:rsidRDefault="00FD6163" w:rsidP="00FD6163">
      <w:pPr>
        <w:pStyle w:val="ListParagraph"/>
        <w:keepNext/>
        <w:keepLines/>
        <w:numPr>
          <w:ilvl w:val="0"/>
          <w:numId w:val="1"/>
        </w:numPr>
        <w:spacing w:after="0" w:line="360" w:lineRule="auto"/>
        <w:contextualSpacing w:val="0"/>
        <w:outlineLvl w:val="1"/>
        <w:rPr>
          <w:rFonts w:eastAsia="SimSun" w:cs="Times New Roman"/>
          <w:b/>
          <w:bCs/>
          <w:vanish/>
          <w:color w:val="000000"/>
          <w:szCs w:val="24"/>
          <w:lang w:val="en-US"/>
        </w:rPr>
      </w:pPr>
    </w:p>
    <w:p w14:paraId="5EB0C1D3" w14:textId="77777777" w:rsidR="00FD6163" w:rsidRPr="00FD6163" w:rsidRDefault="00FD6163" w:rsidP="00FD6163">
      <w:pPr>
        <w:pStyle w:val="ListParagraph"/>
        <w:keepNext/>
        <w:keepLines/>
        <w:numPr>
          <w:ilvl w:val="0"/>
          <w:numId w:val="1"/>
        </w:numPr>
        <w:spacing w:after="0" w:line="360" w:lineRule="auto"/>
        <w:contextualSpacing w:val="0"/>
        <w:outlineLvl w:val="1"/>
        <w:rPr>
          <w:rFonts w:eastAsia="SimSun" w:cs="Times New Roman"/>
          <w:b/>
          <w:bCs/>
          <w:vanish/>
          <w:color w:val="000000"/>
          <w:szCs w:val="24"/>
          <w:lang w:val="en-US"/>
        </w:rPr>
      </w:pPr>
    </w:p>
    <w:p w14:paraId="6E1EC91E" w14:textId="77777777" w:rsidR="00FD6163" w:rsidRPr="00FD6163" w:rsidRDefault="00FD6163" w:rsidP="00FD6163">
      <w:pPr>
        <w:pStyle w:val="ListParagraph"/>
        <w:keepNext/>
        <w:keepLines/>
        <w:numPr>
          <w:ilvl w:val="0"/>
          <w:numId w:val="1"/>
        </w:numPr>
        <w:spacing w:after="0" w:line="360" w:lineRule="auto"/>
        <w:contextualSpacing w:val="0"/>
        <w:outlineLvl w:val="1"/>
        <w:rPr>
          <w:rFonts w:eastAsia="SimSun" w:cs="Times New Roman"/>
          <w:b/>
          <w:bCs/>
          <w:vanish/>
          <w:color w:val="000000"/>
          <w:szCs w:val="24"/>
          <w:lang w:val="en-US"/>
        </w:rPr>
      </w:pPr>
    </w:p>
    <w:p w14:paraId="30D98AFD" w14:textId="77777777" w:rsidR="00FD6163" w:rsidRPr="00FD6163" w:rsidRDefault="00FD6163" w:rsidP="00FD6163">
      <w:pPr>
        <w:pStyle w:val="ListParagraph"/>
        <w:keepNext/>
        <w:keepLines/>
        <w:numPr>
          <w:ilvl w:val="1"/>
          <w:numId w:val="1"/>
        </w:numPr>
        <w:spacing w:after="0" w:line="360" w:lineRule="auto"/>
        <w:contextualSpacing w:val="0"/>
        <w:outlineLvl w:val="1"/>
        <w:rPr>
          <w:rFonts w:eastAsia="SimSun" w:cs="Times New Roman"/>
          <w:b/>
          <w:bCs/>
          <w:vanish/>
          <w:color w:val="000000"/>
          <w:szCs w:val="24"/>
          <w:lang w:val="en-US"/>
        </w:rPr>
      </w:pPr>
    </w:p>
    <w:p w14:paraId="19CCE5CD" w14:textId="2E16842D" w:rsidR="006A74EB" w:rsidRDefault="006A74EB" w:rsidP="00FD6163">
      <w:pPr>
        <w:pStyle w:val="Heading2"/>
        <w:numPr>
          <w:ilvl w:val="1"/>
          <w:numId w:val="1"/>
        </w:numPr>
        <w:spacing w:before="0" w:line="360" w:lineRule="auto"/>
        <w:rPr>
          <w:rFonts w:cs="Times New Roman"/>
          <w:b/>
          <w:bCs/>
          <w:szCs w:val="24"/>
          <w:lang w:val="en-US"/>
        </w:rPr>
      </w:pPr>
      <w:r>
        <w:rPr>
          <w:rFonts w:cs="Times New Roman"/>
          <w:b/>
          <w:bCs/>
          <w:szCs w:val="24"/>
          <w:lang w:val="en-US"/>
        </w:rPr>
        <w:t>Hasil</w:t>
      </w:r>
    </w:p>
    <w:p w14:paraId="4B768B08" w14:textId="24F4DCBA" w:rsidR="006A74EB" w:rsidRDefault="00BB45BC" w:rsidP="006A74EB">
      <w:pPr>
        <w:ind w:left="360"/>
        <w:rPr>
          <w:lang w:val="en-US"/>
        </w:rPr>
      </w:pPr>
      <w:r>
        <w:rPr>
          <w:lang w:val="en-US"/>
        </w:rPr>
        <w:t>Dari hasil kodingan diatas maka hasilnya bisa dilihat seperti yang berada dibawah ini.</w:t>
      </w:r>
    </w:p>
    <w:p w14:paraId="60C49C1E" w14:textId="692F576F" w:rsidR="00BB45BC" w:rsidRPr="006A74EB" w:rsidRDefault="00BB45BC" w:rsidP="006A74EB">
      <w:pPr>
        <w:ind w:left="360"/>
        <w:rPr>
          <w:lang w:val="en-US"/>
        </w:rPr>
      </w:pPr>
      <w:r>
        <w:rPr>
          <w:noProof/>
        </w:rPr>
        <w:drawing>
          <wp:inline distT="0" distB="0" distL="0" distR="0" wp14:anchorId="583A2626" wp14:editId="5F5D1A06">
            <wp:extent cx="4781550" cy="2476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2324" cy="2482080"/>
                    </a:xfrm>
                    <a:prstGeom prst="rect">
                      <a:avLst/>
                    </a:prstGeom>
                  </pic:spPr>
                </pic:pic>
              </a:graphicData>
            </a:graphic>
          </wp:inline>
        </w:drawing>
      </w:r>
    </w:p>
    <w:p w14:paraId="79586ACF" w14:textId="77777777" w:rsidR="00EF5CAB" w:rsidRDefault="00225DFF">
      <w:pPr>
        <w:spacing w:after="0" w:line="360" w:lineRule="auto"/>
        <w:rPr>
          <w:rFonts w:cs="Times New Roman"/>
          <w:szCs w:val="24"/>
        </w:rPr>
      </w:pPr>
      <w:r>
        <w:rPr>
          <w:rFonts w:cs="Times New Roman"/>
          <w:szCs w:val="24"/>
        </w:rPr>
        <w:br w:type="page"/>
      </w:r>
    </w:p>
    <w:p w14:paraId="22A56D46" w14:textId="0917AC58" w:rsidR="00EF5CAB" w:rsidRPr="006A74EB" w:rsidRDefault="00225DFF" w:rsidP="006A74EB">
      <w:pPr>
        <w:pStyle w:val="Heading1"/>
        <w:rPr>
          <w:b/>
          <w:bCs/>
          <w:noProof/>
          <w:lang w:val="en-GB" w:eastAsia="id-ID"/>
        </w:rPr>
      </w:pPr>
      <w:r w:rsidRPr="006A74EB">
        <w:rPr>
          <w:b/>
          <w:bCs/>
        </w:rPr>
        <w:lastRenderedPageBreak/>
        <w:t xml:space="preserve">BAB </w:t>
      </w:r>
      <w:r w:rsidR="00C0012B" w:rsidRPr="006A74EB">
        <w:rPr>
          <w:b/>
          <w:bCs/>
          <w:lang w:val="en-GB"/>
        </w:rPr>
        <w:t>V</w:t>
      </w:r>
      <w:r w:rsidR="006A74EB">
        <w:rPr>
          <w:b/>
          <w:bCs/>
          <w:noProof/>
          <w:lang w:val="en-GB" w:eastAsia="id-ID"/>
        </w:rPr>
        <w:br/>
      </w:r>
      <w:r>
        <w:rPr>
          <w:rFonts w:cs="Times New Roman"/>
          <w:b/>
          <w:bCs/>
          <w:sz w:val="24"/>
          <w:szCs w:val="24"/>
        </w:rPr>
        <w:t xml:space="preserve">PENUTUP </w:t>
      </w:r>
    </w:p>
    <w:p w14:paraId="3F5DE39B" w14:textId="77777777" w:rsidR="00EF5CAB" w:rsidRDefault="00EF5CAB" w:rsidP="006A74EB"/>
    <w:p w14:paraId="0FF18E99" w14:textId="77777777" w:rsidR="00EF5CAB" w:rsidRDefault="00225DFF">
      <w:pPr>
        <w:pStyle w:val="Heading2"/>
        <w:numPr>
          <w:ilvl w:val="1"/>
          <w:numId w:val="2"/>
        </w:numPr>
        <w:spacing w:before="0" w:line="360" w:lineRule="auto"/>
        <w:rPr>
          <w:rFonts w:cs="Times New Roman"/>
          <w:b/>
          <w:bCs/>
          <w:szCs w:val="24"/>
        </w:rPr>
      </w:pPr>
      <w:r>
        <w:rPr>
          <w:rFonts w:cs="Times New Roman"/>
          <w:b/>
          <w:bCs/>
          <w:szCs w:val="24"/>
        </w:rPr>
        <w:t>Analisa</w:t>
      </w:r>
    </w:p>
    <w:p w14:paraId="6070A42E" w14:textId="77777777" w:rsidR="00607AA3" w:rsidRDefault="00225DFF" w:rsidP="008559D3">
      <w:pPr>
        <w:pStyle w:val="ListParagraph"/>
        <w:spacing w:line="360" w:lineRule="auto"/>
        <w:ind w:left="0" w:firstLine="426"/>
        <w:jc w:val="both"/>
        <w:rPr>
          <w:rFonts w:cs="Times New Roman"/>
          <w:szCs w:val="24"/>
        </w:rPr>
      </w:pPr>
      <w:r>
        <w:rPr>
          <w:rFonts w:cs="Times New Roman"/>
          <w:szCs w:val="24"/>
        </w:rPr>
        <w:t xml:space="preserve">Dari hasil praktikum, praktikan menganalisa bahwa </w:t>
      </w:r>
      <w:r w:rsidR="00607AA3" w:rsidRPr="00607AA3">
        <w:rPr>
          <w:rFonts w:cs="Times New Roman"/>
          <w:szCs w:val="24"/>
        </w:rPr>
        <w:t>Modul praktikum HTML dasar dan lanjutan membahas berbagai aspek dalam pembuatan halaman web menggunakan bahasa pemrograman HTML. Beberapa topik yang dicakup antara lain struktur dasar HTML</w:t>
      </w:r>
      <w:r w:rsidR="00607AA3">
        <w:rPr>
          <w:rFonts w:cs="Times New Roman"/>
          <w:szCs w:val="24"/>
          <w:lang w:val="en-US"/>
        </w:rPr>
        <w:t>.</w:t>
      </w:r>
      <w:r w:rsidR="00607AA3" w:rsidRPr="00607AA3">
        <w:rPr>
          <w:rFonts w:cs="Times New Roman"/>
          <w:szCs w:val="24"/>
        </w:rPr>
        <w:t xml:space="preserve"> </w:t>
      </w:r>
    </w:p>
    <w:p w14:paraId="40F83C87" w14:textId="7FF7CC96" w:rsidR="00EF5CAB" w:rsidRPr="00607AA3" w:rsidRDefault="00607AA3" w:rsidP="008559D3">
      <w:pPr>
        <w:pStyle w:val="ListParagraph"/>
        <w:spacing w:line="360" w:lineRule="auto"/>
        <w:ind w:left="0" w:firstLine="426"/>
        <w:jc w:val="both"/>
        <w:rPr>
          <w:rFonts w:cs="Times New Roman"/>
          <w:szCs w:val="24"/>
          <w:lang w:val="en-US"/>
        </w:rPr>
      </w:pPr>
      <w:r>
        <w:rPr>
          <w:rFonts w:cs="Times New Roman"/>
          <w:szCs w:val="24"/>
          <w:lang w:val="en-US"/>
        </w:rPr>
        <w:t>P</w:t>
      </w:r>
      <w:r w:rsidRPr="00607AA3">
        <w:rPr>
          <w:rFonts w:cs="Times New Roman"/>
          <w:szCs w:val="24"/>
        </w:rPr>
        <w:t>enggunaan tag dasar HTML seperti &lt;h1&gt;, &lt;p&gt;, &lt;a&gt;, &lt;img&gt;, &lt;ul&gt;, dan &lt;ol&gt; untuk membuat konten dalam halaman web, formatting teks menggunakan tag seperti &lt;b&gt;, &lt;i&gt;, &lt;strong&gt;, &lt;em&gt;, &lt;sub&gt;, dan &lt;sup&gt;, pembuatan hyperlink menggunakan tag &lt;a&gt; dan atribut href dan target, menambahkan gambar ke halaman web menggunakan tag &lt;img&gt; dan atribut seperti src, alt, dan width, pembuatan tabel dengan tag &lt;table&gt;, &lt;tr&gt;, &lt;td&gt;, dan menggunakan atribut seperti colspan dan rowspan, dan pembuatan formulir dengan tag &lt;form&gt; dan menggunakan elemen seperti &lt;input&gt;, &lt;select&gt;, &lt;textarea&gt;, dan &lt;button&gt;.</w:t>
      </w:r>
    </w:p>
    <w:p w14:paraId="48C7F499" w14:textId="331A631E" w:rsidR="00607AA3" w:rsidRPr="00607AA3" w:rsidRDefault="00607AA3" w:rsidP="008559D3">
      <w:pPr>
        <w:pStyle w:val="ListParagraph"/>
        <w:spacing w:line="360" w:lineRule="auto"/>
        <w:ind w:left="0" w:firstLine="426"/>
        <w:jc w:val="both"/>
        <w:rPr>
          <w:rFonts w:cs="Times New Roman"/>
          <w:szCs w:val="24"/>
          <w:lang w:val="en-US"/>
        </w:rPr>
      </w:pPr>
      <w:r w:rsidRPr="00607AA3">
        <w:rPr>
          <w:rFonts w:cs="Times New Roman"/>
          <w:szCs w:val="24"/>
        </w:rPr>
        <w:t>Dalam keseluruhan modul praktikum ini, pengetahuan dan keterampilan dalam pembuatan halaman web menggunakan bahasa pemrograman HTML semakin terasah. Dengan pemahaman yang baik tentang struktur dasar HTML dan penggunaan tag serta atribut yang tepat, halaman web dapat dibuat dengan tampilan yang menarik dan informatif.</w:t>
      </w:r>
    </w:p>
    <w:p w14:paraId="0E36E2AF" w14:textId="77777777" w:rsidR="00EF5CAB" w:rsidRDefault="00EF5CAB">
      <w:pPr>
        <w:spacing w:line="360" w:lineRule="auto"/>
        <w:ind w:left="430" w:firstLine="360"/>
        <w:jc w:val="both"/>
        <w:rPr>
          <w:rFonts w:cs="Times New Roman"/>
          <w:szCs w:val="24"/>
        </w:rPr>
      </w:pPr>
    </w:p>
    <w:p w14:paraId="6AA30CAB" w14:textId="77777777" w:rsidR="00EF5CAB" w:rsidRDefault="00225DFF">
      <w:pPr>
        <w:pStyle w:val="Heading2"/>
        <w:numPr>
          <w:ilvl w:val="1"/>
          <w:numId w:val="2"/>
        </w:numPr>
        <w:spacing w:before="0" w:line="360" w:lineRule="auto"/>
        <w:rPr>
          <w:rFonts w:cs="Times New Roman"/>
          <w:b/>
          <w:bCs/>
          <w:szCs w:val="24"/>
        </w:rPr>
      </w:pPr>
      <w:r>
        <w:rPr>
          <w:rFonts w:cs="Times New Roman"/>
          <w:b/>
          <w:bCs/>
          <w:szCs w:val="24"/>
        </w:rPr>
        <w:t>Kesimpulan</w:t>
      </w:r>
    </w:p>
    <w:p w14:paraId="6B3750E9" w14:textId="77777777" w:rsidR="00607AA3" w:rsidRPr="00607AA3" w:rsidRDefault="00607AA3" w:rsidP="00607AA3">
      <w:pPr>
        <w:pStyle w:val="ListParagraph"/>
        <w:numPr>
          <w:ilvl w:val="0"/>
          <w:numId w:val="8"/>
        </w:numPr>
        <w:ind w:left="709"/>
        <w:jc w:val="both"/>
        <w:rPr>
          <w:rFonts w:cs="Times New Roman"/>
          <w:color w:val="000000"/>
          <w:szCs w:val="24"/>
          <w:lang w:eastAsia="id-ID"/>
        </w:rPr>
      </w:pPr>
      <w:r w:rsidRPr="00607AA3">
        <w:rPr>
          <w:rFonts w:cs="Times New Roman"/>
          <w:color w:val="000000"/>
          <w:szCs w:val="24"/>
          <w:lang w:eastAsia="id-ID"/>
        </w:rPr>
        <w:t>Tag HTML seperti &lt;html&gt;, &lt;head&gt;, dan &lt;body&gt; digunakan untuk membuat struktur dasar pada dokumen HTML.</w:t>
      </w:r>
    </w:p>
    <w:p w14:paraId="6132A065" w14:textId="77777777" w:rsidR="00607AA3" w:rsidRPr="00607AA3" w:rsidRDefault="00607AA3" w:rsidP="00607AA3">
      <w:pPr>
        <w:pStyle w:val="ListParagraph"/>
        <w:numPr>
          <w:ilvl w:val="0"/>
          <w:numId w:val="8"/>
        </w:numPr>
        <w:ind w:left="709"/>
        <w:jc w:val="both"/>
        <w:rPr>
          <w:rFonts w:cs="Times New Roman"/>
          <w:color w:val="000000"/>
          <w:szCs w:val="24"/>
          <w:lang w:eastAsia="id-ID"/>
        </w:rPr>
      </w:pPr>
      <w:r w:rsidRPr="00607AA3">
        <w:rPr>
          <w:rFonts w:cs="Times New Roman"/>
          <w:color w:val="000000"/>
          <w:szCs w:val="24"/>
          <w:lang w:eastAsia="id-ID"/>
        </w:rPr>
        <w:t>Tag dasar seperti &lt;h1&gt;, &lt;p&gt;, &lt;a&gt;, &lt;img&gt;, &lt;ul&gt;, dan &lt;ol&gt; digunakan untuk membuat konten pada halaman web.</w:t>
      </w:r>
    </w:p>
    <w:p w14:paraId="2D2398C8" w14:textId="77777777" w:rsidR="00607AA3" w:rsidRPr="00607AA3" w:rsidRDefault="00607AA3" w:rsidP="00607AA3">
      <w:pPr>
        <w:pStyle w:val="ListParagraph"/>
        <w:numPr>
          <w:ilvl w:val="0"/>
          <w:numId w:val="8"/>
        </w:numPr>
        <w:ind w:left="709"/>
        <w:jc w:val="both"/>
        <w:rPr>
          <w:rFonts w:cs="Times New Roman"/>
          <w:color w:val="000000"/>
          <w:szCs w:val="24"/>
          <w:lang w:eastAsia="id-ID"/>
        </w:rPr>
      </w:pPr>
      <w:r w:rsidRPr="00607AA3">
        <w:rPr>
          <w:rFonts w:cs="Times New Roman"/>
          <w:color w:val="000000"/>
          <w:szCs w:val="24"/>
          <w:lang w:eastAsia="id-ID"/>
        </w:rPr>
        <w:t>Tag-formatting seperti &lt;b&gt;, &lt;i&gt;, &lt;strong&gt;, &lt;em&gt;, &lt;sub&gt;, dan &lt;sup&gt; digunakan untuk memberi format dan menekankan pada teks pada halaman web.</w:t>
      </w:r>
    </w:p>
    <w:p w14:paraId="74402FC5" w14:textId="77777777" w:rsidR="00607AA3" w:rsidRPr="00607AA3" w:rsidRDefault="00607AA3" w:rsidP="00607AA3">
      <w:pPr>
        <w:pStyle w:val="ListParagraph"/>
        <w:numPr>
          <w:ilvl w:val="0"/>
          <w:numId w:val="8"/>
        </w:numPr>
        <w:ind w:left="709"/>
        <w:jc w:val="both"/>
        <w:rPr>
          <w:rFonts w:cs="Times New Roman"/>
          <w:color w:val="000000"/>
          <w:szCs w:val="24"/>
          <w:lang w:eastAsia="id-ID"/>
        </w:rPr>
      </w:pPr>
      <w:r w:rsidRPr="00607AA3">
        <w:rPr>
          <w:rFonts w:cs="Times New Roman"/>
          <w:color w:val="000000"/>
          <w:szCs w:val="24"/>
          <w:lang w:eastAsia="id-ID"/>
        </w:rPr>
        <w:t>Hyperlink dapat dibuat dengan tag &lt;a&gt; dan menggunakan atribut seperti href dan target.</w:t>
      </w:r>
    </w:p>
    <w:p w14:paraId="652EB2E0" w14:textId="77777777" w:rsidR="00607AA3" w:rsidRPr="00607AA3" w:rsidRDefault="00607AA3" w:rsidP="00607AA3">
      <w:pPr>
        <w:pStyle w:val="ListParagraph"/>
        <w:numPr>
          <w:ilvl w:val="0"/>
          <w:numId w:val="8"/>
        </w:numPr>
        <w:ind w:left="709"/>
        <w:jc w:val="both"/>
        <w:rPr>
          <w:rFonts w:cs="Times New Roman"/>
          <w:color w:val="000000"/>
          <w:szCs w:val="24"/>
          <w:lang w:eastAsia="id-ID"/>
        </w:rPr>
      </w:pPr>
      <w:r w:rsidRPr="00607AA3">
        <w:rPr>
          <w:rFonts w:cs="Times New Roman"/>
          <w:color w:val="000000"/>
          <w:szCs w:val="24"/>
          <w:lang w:eastAsia="id-ID"/>
        </w:rPr>
        <w:t>Gambar dapat ditambahkan ke halaman web dengan tag &lt;img&gt; dan menggunakan atribut seperti src, alt, dan width.</w:t>
      </w:r>
    </w:p>
    <w:p w14:paraId="0CFFA67B" w14:textId="77777777" w:rsidR="00607AA3" w:rsidRPr="00607AA3" w:rsidRDefault="00607AA3" w:rsidP="00607AA3">
      <w:pPr>
        <w:pStyle w:val="ListParagraph"/>
        <w:numPr>
          <w:ilvl w:val="0"/>
          <w:numId w:val="8"/>
        </w:numPr>
        <w:ind w:left="709"/>
        <w:jc w:val="both"/>
        <w:rPr>
          <w:rFonts w:cs="Times New Roman"/>
          <w:color w:val="000000"/>
          <w:szCs w:val="24"/>
          <w:lang w:eastAsia="id-ID"/>
        </w:rPr>
      </w:pPr>
      <w:r w:rsidRPr="00607AA3">
        <w:rPr>
          <w:rFonts w:cs="Times New Roman"/>
          <w:color w:val="000000"/>
          <w:szCs w:val="24"/>
          <w:lang w:eastAsia="id-ID"/>
        </w:rPr>
        <w:lastRenderedPageBreak/>
        <w:t>Tabel dapat dibuat dengan tag &lt;table&gt;, &lt;tr&gt;, &lt;td&gt;, dan menggunakan atribut seperti colspan dan rowspan.</w:t>
      </w:r>
    </w:p>
    <w:p w14:paraId="3E5DB4E2" w14:textId="7268CB11" w:rsidR="00EF5CAB" w:rsidRPr="00607AA3" w:rsidRDefault="00607AA3" w:rsidP="00607AA3">
      <w:pPr>
        <w:pStyle w:val="ListParagraph"/>
        <w:numPr>
          <w:ilvl w:val="0"/>
          <w:numId w:val="8"/>
        </w:numPr>
        <w:ind w:left="709"/>
        <w:jc w:val="both"/>
        <w:rPr>
          <w:rFonts w:cs="Times New Roman"/>
          <w:color w:val="000000"/>
          <w:szCs w:val="24"/>
          <w:lang w:eastAsia="id-ID"/>
        </w:rPr>
      </w:pPr>
      <w:r w:rsidRPr="00607AA3">
        <w:rPr>
          <w:rFonts w:cs="Times New Roman"/>
          <w:color w:val="000000"/>
          <w:szCs w:val="24"/>
          <w:lang w:eastAsia="id-ID"/>
        </w:rPr>
        <w:t>Formulir dapat dibuat dengan tag &lt;form&gt; dan menggunakan elemen seperti &lt;input&gt;, &lt;select&gt;, &lt;textarea&gt;, dan &lt;button&gt;.</w:t>
      </w:r>
    </w:p>
    <w:p w14:paraId="2BF10610" w14:textId="0849B9B6" w:rsidR="00EF5CAB" w:rsidRDefault="00607AA3" w:rsidP="008559D3">
      <w:pPr>
        <w:spacing w:line="360" w:lineRule="auto"/>
        <w:ind w:firstLine="426"/>
        <w:jc w:val="both"/>
        <w:rPr>
          <w:rFonts w:cs="Times New Roman"/>
          <w:szCs w:val="24"/>
        </w:rPr>
      </w:pPr>
      <w:r w:rsidRPr="00607AA3">
        <w:rPr>
          <w:rFonts w:cs="Times New Roman"/>
          <w:szCs w:val="24"/>
        </w:rPr>
        <w:t>Dalam pembuatan halaman web, penggunaan tag HTML, atribut, dan elemen yang tepat sangat penting untuk memastikan konten yang dihasilkan sesuai dengan tujuan dan mudah dipahami oleh pengguna. Dengan memahami dasar-dasar HTML dan elemen yang sering digunakan pada pembuatan halaman web, diharapkan dapat membantu dalam membuat halaman web yang fungsional dan menarik secara visual.</w:t>
      </w:r>
    </w:p>
    <w:sectPr w:rsidR="00EF5CAB">
      <w:headerReference w:type="even" r:id="rId17"/>
      <w:headerReference w:type="default" r:id="rId18"/>
      <w:footerReference w:type="default" r:id="rId19"/>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AA9068" w14:textId="77777777" w:rsidR="00A31398" w:rsidRDefault="00A31398">
      <w:pPr>
        <w:spacing w:after="0" w:line="240" w:lineRule="auto"/>
      </w:pPr>
      <w:r>
        <w:separator/>
      </w:r>
    </w:p>
  </w:endnote>
  <w:endnote w:type="continuationSeparator" w:id="0">
    <w:p w14:paraId="090983AB" w14:textId="77777777" w:rsidR="00A31398" w:rsidRDefault="00A313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2B70E" w14:textId="77777777" w:rsidR="00EF5CAB" w:rsidRDefault="00EF5CAB">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6193DA" w14:textId="77777777" w:rsidR="00A31398" w:rsidRDefault="00A31398">
      <w:pPr>
        <w:spacing w:after="0" w:line="240" w:lineRule="auto"/>
      </w:pPr>
      <w:r>
        <w:separator/>
      </w:r>
    </w:p>
  </w:footnote>
  <w:footnote w:type="continuationSeparator" w:id="0">
    <w:p w14:paraId="0F649C57" w14:textId="77777777" w:rsidR="00A31398" w:rsidRDefault="00A313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A23BF" w14:textId="77777777" w:rsidR="00EF5CAB" w:rsidRDefault="00225DFF">
    <w:pPr>
      <w:widowControl w:val="0"/>
      <w:autoSpaceDE w:val="0"/>
      <w:autoSpaceDN w:val="0"/>
      <w:adjustRightInd w:val="0"/>
      <w:spacing w:after="0" w:line="200" w:lineRule="exact"/>
      <w:rPr>
        <w:sz w:val="20"/>
        <w:szCs w:val="20"/>
      </w:rPr>
    </w:pPr>
    <w:r>
      <w:rPr>
        <w:noProof/>
        <w:lang w:eastAsia="ja-JP"/>
      </w:rPr>
      <mc:AlternateContent>
        <mc:Choice Requires="wps">
          <w:drawing>
            <wp:anchor distT="0" distB="0" distL="0" distR="0" simplePos="0" relativeHeight="2" behindDoc="1" locked="0" layoutInCell="0" allowOverlap="1" wp14:anchorId="6B90B974" wp14:editId="2A278836">
              <wp:simplePos x="0" y="0"/>
              <wp:positionH relativeFrom="page">
                <wp:posOffset>3686175</wp:posOffset>
              </wp:positionH>
              <wp:positionV relativeFrom="page">
                <wp:posOffset>1080770</wp:posOffset>
              </wp:positionV>
              <wp:extent cx="546734" cy="177800"/>
              <wp:effectExtent l="0" t="0" r="0" b="0"/>
              <wp:wrapNone/>
              <wp:docPr id="4097"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6734" cy="177800"/>
                      </a:xfrm>
                      <a:prstGeom prst="rect">
                        <a:avLst/>
                      </a:prstGeom>
                      <a:ln>
                        <a:noFill/>
                      </a:ln>
                    </wps:spPr>
                    <wps:txbx>
                      <w:txbxContent>
                        <w:p w14:paraId="45E7C7CD" w14:textId="77777777" w:rsidR="00EF5CAB" w:rsidRDefault="00225DFF">
                          <w:pPr>
                            <w:widowControl w:val="0"/>
                            <w:autoSpaceDE w:val="0"/>
                            <w:autoSpaceDN w:val="0"/>
                            <w:adjustRightInd w:val="0"/>
                            <w:spacing w:after="0" w:line="265" w:lineRule="exact"/>
                            <w:ind w:left="20" w:right="-36"/>
                            <w:rPr>
                              <w:szCs w:val="24"/>
                            </w:rPr>
                          </w:pPr>
                          <w:r>
                            <w:rPr>
                              <w:b/>
                              <w:bCs/>
                              <w:spacing w:val="3"/>
                              <w:szCs w:val="24"/>
                            </w:rPr>
                            <w:t>B</w:t>
                          </w:r>
                          <w:r>
                            <w:rPr>
                              <w:b/>
                              <w:bCs/>
                              <w:szCs w:val="24"/>
                            </w:rPr>
                            <w:t xml:space="preserve">AB </w:t>
                          </w:r>
                          <w:r>
                            <w:rPr>
                              <w:b/>
                              <w:bCs/>
                              <w:spacing w:val="-2"/>
                              <w:szCs w:val="24"/>
                            </w:rPr>
                            <w:t>I</w:t>
                          </w:r>
                          <w:r>
                            <w:rPr>
                              <w:b/>
                              <w:bCs/>
                              <w:szCs w:val="24"/>
                            </w:rPr>
                            <w:t>V</w:t>
                          </w:r>
                        </w:p>
                      </w:txbxContent>
                    </wps:txbx>
                    <wps:bodyPr vert="horz" wrap="square" lIns="0" tIns="0" rIns="0" bIns="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B90B974" id="Text Box 32" o:spid="_x0000_s1028" style="position:absolute;margin-left:290.25pt;margin-top:85.1pt;width:43.05pt;height:14pt;z-index:-50331647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" o:allowincell="f" filled="f" stroked="f">
              <v:textbox inset="0,0,0,0">
                <w:txbxContent>
                  <w:p w14:paraId="45E7C7CD" w14:textId="77777777" w:rsidR="00EF5CAB" w:rsidRDefault="00225DFF">
                    <w:pPr>
                      <w:widowControl w:val="0"/>
                      <w:autoSpaceDE w:val="0"/>
                      <w:autoSpaceDN w:val="0"/>
                      <w:adjustRightInd w:val="0"/>
                      <w:spacing w:after="0" w:line="265" w:lineRule="exact"/>
                      <w:ind w:left="20" w:right="-36"/>
                      <w:rPr>
                        <w:szCs w:val="24"/>
                      </w:rPr>
                    </w:pPr>
                    <w:r>
                      <w:rPr>
                        <w:b/>
                        <w:bCs/>
                        <w:spacing w:val="3"/>
                        <w:szCs w:val="24"/>
                      </w:rPr>
                      <w:t>B</w:t>
                    </w:r>
                    <w:r>
                      <w:rPr>
                        <w:b/>
                        <w:bCs/>
                        <w:szCs w:val="24"/>
                      </w:rPr>
                      <w:t xml:space="preserve">AB </w:t>
                    </w:r>
                    <w:r>
                      <w:rPr>
                        <w:b/>
                        <w:bCs/>
                        <w:spacing w:val="-2"/>
                        <w:szCs w:val="24"/>
                      </w:rPr>
                      <w:t>I</w:t>
                    </w:r>
                    <w:r>
                      <w:rPr>
                        <w:b/>
                        <w:bCs/>
                        <w:szCs w:val="24"/>
                      </w:rPr>
                      <w:t>V</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8765E" w14:textId="77777777" w:rsidR="00EF5CAB" w:rsidRDefault="00EF5CAB">
    <w:pPr>
      <w:widowControl w:val="0"/>
      <w:autoSpaceDE w:val="0"/>
      <w:autoSpaceDN w:val="0"/>
      <w:adjustRightInd w:val="0"/>
      <w:spacing w:after="0" w:line="200" w:lineRule="exact"/>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AE00DBE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upperLetter"/>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 w15:restartNumberingAfterBreak="0">
    <w:nsid w:val="00000002"/>
    <w:multiLevelType w:val="hybridMultilevel"/>
    <w:tmpl w:val="E1447D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000000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36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36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360"/>
      </w:pPr>
    </w:lvl>
  </w:abstractNum>
  <w:abstractNum w:abstractNumId="3" w15:restartNumberingAfterBreak="0">
    <w:nsid w:val="00000004"/>
    <w:multiLevelType w:val="hybridMultilevel"/>
    <w:tmpl w:val="BDAE3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0000005"/>
    <w:multiLevelType w:val="multilevel"/>
    <w:tmpl w:val="9DFC53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0000006"/>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0000000B"/>
    <w:name w:val="WW8Num13"/>
    <w:lvl w:ilvl="0">
      <w:start w:val="1"/>
      <w:numFmt w:val="decimal"/>
      <w:lvlText w:val="%1."/>
      <w:lvlJc w:val="left"/>
      <w:pPr>
        <w:tabs>
          <w:tab w:val="left" w:pos="720"/>
        </w:tabs>
        <w:ind w:left="720" w:hanging="360"/>
      </w:pPr>
    </w:lvl>
    <w:lvl w:ilvl="1">
      <w:start w:val="1"/>
      <w:numFmt w:val="decimal"/>
      <w:lvlText w:val="%2."/>
      <w:lvlJc w:val="left"/>
      <w:pPr>
        <w:tabs>
          <w:tab w:val="left" w:pos="1080"/>
        </w:tabs>
        <w:ind w:left="1080" w:hanging="360"/>
      </w:pPr>
    </w:lvl>
    <w:lvl w:ilvl="2">
      <w:start w:val="1"/>
      <w:numFmt w:val="decimal"/>
      <w:lvlText w:val="%3."/>
      <w:lvlJc w:val="left"/>
      <w:pPr>
        <w:tabs>
          <w:tab w:val="left" w:pos="1440"/>
        </w:tabs>
        <w:ind w:left="1440" w:hanging="360"/>
      </w:pPr>
    </w:lvl>
    <w:lvl w:ilvl="3">
      <w:start w:val="1"/>
      <w:numFmt w:val="decimal"/>
      <w:lvlText w:val="%4."/>
      <w:lvlJc w:val="left"/>
      <w:pPr>
        <w:tabs>
          <w:tab w:val="left" w:pos="1800"/>
        </w:tabs>
        <w:ind w:left="1800" w:hanging="360"/>
      </w:pPr>
    </w:lvl>
    <w:lvl w:ilvl="4">
      <w:start w:val="1"/>
      <w:numFmt w:val="decimal"/>
      <w:lvlText w:val="%5."/>
      <w:lvlJc w:val="left"/>
      <w:pPr>
        <w:tabs>
          <w:tab w:val="left" w:pos="2160"/>
        </w:tabs>
        <w:ind w:left="2160" w:hanging="360"/>
      </w:pPr>
    </w:lvl>
    <w:lvl w:ilvl="5">
      <w:start w:val="1"/>
      <w:numFmt w:val="decimal"/>
      <w:lvlText w:val="%6."/>
      <w:lvlJc w:val="left"/>
      <w:pPr>
        <w:tabs>
          <w:tab w:val="left" w:pos="2520"/>
        </w:tabs>
        <w:ind w:left="2520" w:hanging="360"/>
      </w:pPr>
    </w:lvl>
    <w:lvl w:ilvl="6">
      <w:start w:val="1"/>
      <w:numFmt w:val="decimal"/>
      <w:lvlText w:val="%7."/>
      <w:lvlJc w:val="left"/>
      <w:pPr>
        <w:tabs>
          <w:tab w:val="left" w:pos="2880"/>
        </w:tabs>
        <w:ind w:left="2880" w:hanging="360"/>
      </w:pPr>
    </w:lvl>
    <w:lvl w:ilvl="7">
      <w:start w:val="1"/>
      <w:numFmt w:val="decimal"/>
      <w:lvlText w:val="%8."/>
      <w:lvlJc w:val="left"/>
      <w:pPr>
        <w:tabs>
          <w:tab w:val="left" w:pos="3240"/>
        </w:tabs>
        <w:ind w:left="3240" w:hanging="360"/>
      </w:pPr>
    </w:lvl>
    <w:lvl w:ilvl="8">
      <w:start w:val="1"/>
      <w:numFmt w:val="decimal"/>
      <w:lvlText w:val="%9."/>
      <w:lvlJc w:val="left"/>
      <w:pPr>
        <w:tabs>
          <w:tab w:val="left" w:pos="3600"/>
        </w:tabs>
        <w:ind w:left="3600" w:hanging="360"/>
      </w:pPr>
    </w:lvl>
  </w:abstractNum>
  <w:abstractNum w:abstractNumId="7" w15:restartNumberingAfterBreak="0">
    <w:nsid w:val="00000008"/>
    <w:multiLevelType w:val="hybridMultilevel"/>
    <w:tmpl w:val="00000000"/>
    <w:lvl w:ilvl="0" w:tplc="0409000F">
      <w:start w:val="1"/>
      <w:numFmt w:val="decimal"/>
      <w:lvlText w:val="%1."/>
      <w:lvlJc w:val="left"/>
      <w:pPr>
        <w:ind w:left="1150" w:hanging="360"/>
      </w:pPr>
    </w:lvl>
    <w:lvl w:ilvl="1" w:tplc="04090019">
      <w:start w:val="1"/>
      <w:numFmt w:val="lowerLetter"/>
      <w:lvlText w:val="%2."/>
      <w:lvlJc w:val="left"/>
      <w:pPr>
        <w:ind w:left="1870" w:hanging="360"/>
      </w:pPr>
    </w:lvl>
    <w:lvl w:ilvl="2" w:tplc="0409001B" w:tentative="1">
      <w:start w:val="1"/>
      <w:numFmt w:val="lowerRoman"/>
      <w:lvlText w:val="%3."/>
      <w:lvlJc w:val="right"/>
      <w:pPr>
        <w:ind w:left="2590" w:hanging="360"/>
      </w:pPr>
    </w:lvl>
    <w:lvl w:ilvl="3" w:tplc="0409000F" w:tentative="1">
      <w:start w:val="1"/>
      <w:numFmt w:val="decimal"/>
      <w:lvlText w:val="%4."/>
      <w:lvlJc w:val="left"/>
      <w:pPr>
        <w:ind w:left="3310" w:hanging="360"/>
      </w:pPr>
    </w:lvl>
    <w:lvl w:ilvl="4" w:tplc="04090019" w:tentative="1">
      <w:start w:val="1"/>
      <w:numFmt w:val="lowerLetter"/>
      <w:lvlText w:val="%5."/>
      <w:lvlJc w:val="left"/>
      <w:pPr>
        <w:ind w:left="4030" w:hanging="360"/>
      </w:pPr>
    </w:lvl>
    <w:lvl w:ilvl="5" w:tplc="0409001B" w:tentative="1">
      <w:start w:val="1"/>
      <w:numFmt w:val="lowerRoman"/>
      <w:lvlText w:val="%6."/>
      <w:lvlJc w:val="right"/>
      <w:pPr>
        <w:ind w:left="4750" w:hanging="360"/>
      </w:pPr>
    </w:lvl>
    <w:lvl w:ilvl="6" w:tplc="0409000F" w:tentative="1">
      <w:start w:val="1"/>
      <w:numFmt w:val="decimal"/>
      <w:lvlText w:val="%7."/>
      <w:lvlJc w:val="left"/>
      <w:pPr>
        <w:ind w:left="5470" w:hanging="360"/>
      </w:pPr>
    </w:lvl>
    <w:lvl w:ilvl="7" w:tplc="04090019" w:tentative="1">
      <w:start w:val="1"/>
      <w:numFmt w:val="lowerLetter"/>
      <w:lvlText w:val="%8."/>
      <w:lvlJc w:val="left"/>
      <w:pPr>
        <w:ind w:left="6190" w:hanging="360"/>
      </w:pPr>
    </w:lvl>
    <w:lvl w:ilvl="8" w:tplc="0409001B" w:tentative="1">
      <w:start w:val="1"/>
      <w:numFmt w:val="lowerRoman"/>
      <w:lvlText w:val="%9."/>
      <w:lvlJc w:val="right"/>
      <w:pPr>
        <w:ind w:left="6910" w:hanging="360"/>
      </w:pPr>
    </w:lvl>
  </w:abstractNum>
  <w:abstractNum w:abstractNumId="8" w15:restartNumberingAfterBreak="0">
    <w:nsid w:val="053C7672"/>
    <w:multiLevelType w:val="hybridMultilevel"/>
    <w:tmpl w:val="72BE6ACC"/>
    <w:lvl w:ilvl="0" w:tplc="FEFEE13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0F490D77"/>
    <w:multiLevelType w:val="multilevel"/>
    <w:tmpl w:val="6546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1003CE6"/>
    <w:multiLevelType w:val="multilevel"/>
    <w:tmpl w:val="2D8CCEC4"/>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upperLetter"/>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2BD83038"/>
    <w:multiLevelType w:val="hybridMultilevel"/>
    <w:tmpl w:val="FC340B20"/>
    <w:lvl w:ilvl="0" w:tplc="9BD4BAF0">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B346C78"/>
    <w:multiLevelType w:val="hybridMultilevel"/>
    <w:tmpl w:val="FB2ED1CA"/>
    <w:lvl w:ilvl="0" w:tplc="379CBF4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E701EAF"/>
    <w:multiLevelType w:val="hybridMultilevel"/>
    <w:tmpl w:val="CDA4B07C"/>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4" w15:restartNumberingAfterBreak="0">
    <w:nsid w:val="40F954C0"/>
    <w:multiLevelType w:val="multilevel"/>
    <w:tmpl w:val="3D126E3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4E368ED"/>
    <w:multiLevelType w:val="hybridMultilevel"/>
    <w:tmpl w:val="4E14E910"/>
    <w:lvl w:ilvl="0" w:tplc="61D4557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48453458"/>
    <w:multiLevelType w:val="multilevel"/>
    <w:tmpl w:val="A8E4E10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5153D06"/>
    <w:multiLevelType w:val="hybridMultilevel"/>
    <w:tmpl w:val="504006FE"/>
    <w:lvl w:ilvl="0" w:tplc="782496F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722D7991"/>
    <w:multiLevelType w:val="hybridMultilevel"/>
    <w:tmpl w:val="B76E6986"/>
    <w:lvl w:ilvl="0" w:tplc="CF2C6DE8">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74F94D47"/>
    <w:multiLevelType w:val="multilevel"/>
    <w:tmpl w:val="B9CA091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D2A0A0A"/>
    <w:multiLevelType w:val="multilevel"/>
    <w:tmpl w:val="9726046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623416972">
    <w:abstractNumId w:val="4"/>
  </w:num>
  <w:num w:numId="2" w16cid:durableId="873154047">
    <w:abstractNumId w:val="16"/>
  </w:num>
  <w:num w:numId="3" w16cid:durableId="1220484411">
    <w:abstractNumId w:val="0"/>
  </w:num>
  <w:num w:numId="4" w16cid:durableId="223417459">
    <w:abstractNumId w:val="2"/>
  </w:num>
  <w:num w:numId="5" w16cid:durableId="986712591">
    <w:abstractNumId w:val="1"/>
  </w:num>
  <w:num w:numId="6" w16cid:durableId="1853756534">
    <w:abstractNumId w:val="3"/>
  </w:num>
  <w:num w:numId="7" w16cid:durableId="53353672">
    <w:abstractNumId w:val="5"/>
  </w:num>
  <w:num w:numId="8" w16cid:durableId="1376928903">
    <w:abstractNumId w:val="7"/>
  </w:num>
  <w:num w:numId="9" w16cid:durableId="78675700">
    <w:abstractNumId w:val="10"/>
  </w:num>
  <w:num w:numId="10" w16cid:durableId="1400128658">
    <w:abstractNumId w:val="20"/>
  </w:num>
  <w:num w:numId="11" w16cid:durableId="326052557">
    <w:abstractNumId w:val="14"/>
  </w:num>
  <w:num w:numId="12" w16cid:durableId="900139179">
    <w:abstractNumId w:val="19"/>
  </w:num>
  <w:num w:numId="13" w16cid:durableId="461384247">
    <w:abstractNumId w:val="17"/>
  </w:num>
  <w:num w:numId="14" w16cid:durableId="35813759">
    <w:abstractNumId w:val="13"/>
  </w:num>
  <w:num w:numId="15" w16cid:durableId="1889099388">
    <w:abstractNumId w:val="8"/>
  </w:num>
  <w:num w:numId="16" w16cid:durableId="338966226">
    <w:abstractNumId w:val="11"/>
  </w:num>
  <w:num w:numId="17" w16cid:durableId="687413682">
    <w:abstractNumId w:val="18"/>
  </w:num>
  <w:num w:numId="18" w16cid:durableId="1100100454">
    <w:abstractNumId w:val="12"/>
  </w:num>
  <w:num w:numId="19" w16cid:durableId="541792855">
    <w:abstractNumId w:val="15"/>
  </w:num>
  <w:num w:numId="20" w16cid:durableId="3459795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5CAB"/>
    <w:rsid w:val="00006761"/>
    <w:rsid w:val="000A4BD2"/>
    <w:rsid w:val="000B17E1"/>
    <w:rsid w:val="001317E2"/>
    <w:rsid w:val="00193EAC"/>
    <w:rsid w:val="001A0DFA"/>
    <w:rsid w:val="001E07D5"/>
    <w:rsid w:val="00210DCA"/>
    <w:rsid w:val="00225DFF"/>
    <w:rsid w:val="002307B6"/>
    <w:rsid w:val="0029258A"/>
    <w:rsid w:val="002A42A6"/>
    <w:rsid w:val="002A7485"/>
    <w:rsid w:val="002B671F"/>
    <w:rsid w:val="002F0947"/>
    <w:rsid w:val="00392DFA"/>
    <w:rsid w:val="003A08FD"/>
    <w:rsid w:val="00480A7C"/>
    <w:rsid w:val="004A5448"/>
    <w:rsid w:val="00514A31"/>
    <w:rsid w:val="005308BD"/>
    <w:rsid w:val="00553434"/>
    <w:rsid w:val="005E05A5"/>
    <w:rsid w:val="00607AA3"/>
    <w:rsid w:val="0063276F"/>
    <w:rsid w:val="006754EE"/>
    <w:rsid w:val="006A74EB"/>
    <w:rsid w:val="006B1F77"/>
    <w:rsid w:val="006D1EC4"/>
    <w:rsid w:val="006D57FB"/>
    <w:rsid w:val="007478EC"/>
    <w:rsid w:val="00777762"/>
    <w:rsid w:val="007D3BDA"/>
    <w:rsid w:val="008559D3"/>
    <w:rsid w:val="00890CA6"/>
    <w:rsid w:val="00916F0B"/>
    <w:rsid w:val="00956E54"/>
    <w:rsid w:val="009B111D"/>
    <w:rsid w:val="009F6985"/>
    <w:rsid w:val="00A31398"/>
    <w:rsid w:val="00AA37B1"/>
    <w:rsid w:val="00AD5CE9"/>
    <w:rsid w:val="00B065EF"/>
    <w:rsid w:val="00B31829"/>
    <w:rsid w:val="00BB45BC"/>
    <w:rsid w:val="00C0012B"/>
    <w:rsid w:val="00C37B73"/>
    <w:rsid w:val="00C61B0C"/>
    <w:rsid w:val="00C930FE"/>
    <w:rsid w:val="00C93557"/>
    <w:rsid w:val="00CE7E37"/>
    <w:rsid w:val="00DA7A66"/>
    <w:rsid w:val="00E04071"/>
    <w:rsid w:val="00E64946"/>
    <w:rsid w:val="00E72FC9"/>
    <w:rsid w:val="00EF5CAB"/>
    <w:rsid w:val="00F23216"/>
    <w:rsid w:val="00F34BF8"/>
    <w:rsid w:val="00F37593"/>
    <w:rsid w:val="00F4224D"/>
    <w:rsid w:val="00FD616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C87A4"/>
  <w15:docId w15:val="{0E0BF04C-FE70-40D4-B448-2507AF77B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SimSun"/>
        <w:sz w:val="24"/>
        <w:szCs w:val="22"/>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0DFA"/>
    <w:pPr>
      <w:spacing w:after="160" w:line="259" w:lineRule="auto"/>
    </w:pPr>
    <w:rPr>
      <w:lang w:val="id-ID"/>
    </w:rPr>
  </w:style>
  <w:style w:type="paragraph" w:styleId="Heading1">
    <w:name w:val="heading 1"/>
    <w:basedOn w:val="Normal"/>
    <w:next w:val="Normal"/>
    <w:link w:val="Heading1Char"/>
    <w:uiPriority w:val="9"/>
    <w:qFormat/>
    <w:pPr>
      <w:keepNext/>
      <w:keepLines/>
      <w:spacing w:before="240" w:after="0"/>
      <w:jc w:val="center"/>
      <w:outlineLvl w:val="0"/>
    </w:pPr>
    <w:rPr>
      <w:rFonts w:eastAsia="SimSun"/>
      <w:color w:val="000000"/>
      <w:sz w:val="28"/>
      <w:szCs w:val="32"/>
    </w:rPr>
  </w:style>
  <w:style w:type="paragraph" w:styleId="Heading2">
    <w:name w:val="heading 2"/>
    <w:basedOn w:val="Normal"/>
    <w:next w:val="Normal"/>
    <w:link w:val="Heading2Char"/>
    <w:uiPriority w:val="9"/>
    <w:qFormat/>
    <w:pPr>
      <w:keepNext/>
      <w:keepLines/>
      <w:spacing w:before="40" w:after="0"/>
      <w:outlineLvl w:val="1"/>
    </w:pPr>
    <w:rPr>
      <w:rFonts w:eastAsia="SimSun"/>
      <w:color w:val="000000"/>
      <w:szCs w:val="26"/>
    </w:rPr>
  </w:style>
  <w:style w:type="paragraph" w:styleId="Heading3">
    <w:name w:val="heading 3"/>
    <w:basedOn w:val="Normal"/>
    <w:next w:val="Normal"/>
    <w:link w:val="Heading3Char"/>
    <w:uiPriority w:val="9"/>
    <w:unhideWhenUsed/>
    <w:qFormat/>
    <w:rsid w:val="00890CA6"/>
    <w:pPr>
      <w:keepNext/>
      <w:keepLine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eastAsia="SimSun" w:cs="SimSun"/>
      <w:color w:val="000000"/>
      <w:sz w:val="28"/>
      <w:szCs w:val="32"/>
      <w:lang w:val="id-ID"/>
    </w:rPr>
  </w:style>
  <w:style w:type="character" w:customStyle="1" w:styleId="Heading2Char">
    <w:name w:val="Heading 2 Char"/>
    <w:basedOn w:val="DefaultParagraphFont"/>
    <w:link w:val="Heading2"/>
    <w:uiPriority w:val="9"/>
    <w:rPr>
      <w:rFonts w:eastAsia="SimSun" w:cs="SimSun"/>
      <w:color w:val="000000"/>
      <w:szCs w:val="26"/>
      <w:lang w:val="id-ID"/>
    </w:rPr>
  </w:style>
  <w:style w:type="paragraph" w:styleId="ListParagraph">
    <w:name w:val="List Paragraph"/>
    <w:basedOn w:val="Normal"/>
    <w:uiPriority w:val="1"/>
    <w:qFormat/>
    <w:pPr>
      <w:ind w:left="720"/>
      <w:contextualSpacing/>
    </w:pPr>
  </w:style>
  <w:style w:type="paragraph" w:styleId="NormalWeb">
    <w:name w:val="Normal (Web)"/>
    <w:basedOn w:val="Normal"/>
    <w:uiPriority w:val="99"/>
    <w:pPr>
      <w:spacing w:before="100" w:beforeAutospacing="1" w:after="100" w:afterAutospacing="1" w:line="240" w:lineRule="auto"/>
    </w:pPr>
    <w:rPr>
      <w:rFonts w:eastAsia="Times New Roman" w:cs="Times New Roman"/>
      <w:szCs w:val="24"/>
      <w:lang w:eastAsia="id-ID"/>
    </w:rPr>
  </w:style>
  <w:style w:type="character" w:styleId="Strong">
    <w:name w:val="Strong"/>
    <w:basedOn w:val="DefaultParagraphFont"/>
    <w:uiPriority w:val="22"/>
    <w:qFormat/>
    <w:rPr>
      <w:b/>
      <w:bCs/>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lang w:val="id-ID"/>
    </w:rPr>
  </w:style>
  <w:style w:type="character" w:customStyle="1" w:styleId="apple-converted-space">
    <w:name w:val="apple-converted-space"/>
    <w:basedOn w:val="DefaultParagraphFont"/>
  </w:style>
  <w:style w:type="paragraph" w:styleId="BodyText">
    <w:name w:val="Body Text"/>
    <w:basedOn w:val="Normal"/>
    <w:link w:val="BodyTextChar"/>
    <w:pPr>
      <w:suppressAutoHyphens/>
      <w:spacing w:after="0" w:line="360" w:lineRule="auto"/>
      <w:jc w:val="both"/>
    </w:pPr>
    <w:rPr>
      <w:rFonts w:eastAsia="Times New Roman" w:cs="Times New Roman"/>
      <w:szCs w:val="24"/>
      <w:lang w:val="en-US" w:eastAsia="ar-SA"/>
    </w:rPr>
  </w:style>
  <w:style w:type="character" w:customStyle="1" w:styleId="BodyTextChar">
    <w:name w:val="Body Text Char"/>
    <w:basedOn w:val="DefaultParagraphFont"/>
    <w:link w:val="BodyText"/>
    <w:rPr>
      <w:rFonts w:eastAsia="Times New Roman" w:cs="Times New Roman"/>
      <w:szCs w:val="24"/>
      <w:lang w:eastAsia="ar-SA"/>
    </w:rPr>
  </w:style>
  <w:style w:type="character" w:styleId="Emphasis">
    <w:name w:val="Emphasis"/>
    <w:basedOn w:val="DefaultParagraphFont"/>
    <w:uiPriority w:val="20"/>
    <w:qFormat/>
    <w:rPr>
      <w:i/>
      <w:iCs/>
    </w:rPr>
  </w:style>
  <w:style w:type="paragraph" w:customStyle="1" w:styleId="TableParagraph">
    <w:name w:val="Table Paragraph"/>
    <w:basedOn w:val="Normal"/>
    <w:uiPriority w:val="1"/>
    <w:qFormat/>
    <w:pPr>
      <w:widowControl w:val="0"/>
      <w:spacing w:after="0" w:line="219" w:lineRule="exact"/>
    </w:pPr>
    <w:rPr>
      <w:rFonts w:eastAsia="Times New Roman" w:cs="Times New Roman"/>
      <w:lang w:val="en-US"/>
    </w:rPr>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rPr>
      <w:rFonts w:ascii="Calibri" w:hAnsi="Calibri"/>
      <w:sz w:val="22"/>
      <w:lang w:val="id-ID"/>
    </w:r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rPr>
      <w:rFonts w:ascii="Calibri" w:hAnsi="Calibri"/>
      <w:sz w:val="22"/>
      <w:lang w:val="id-ID"/>
    </w:rPr>
  </w:style>
  <w:style w:type="paragraph" w:styleId="Title">
    <w:name w:val="Title"/>
    <w:basedOn w:val="Normal"/>
    <w:pPr>
      <w:spacing w:after="0"/>
      <w:jc w:val="center"/>
    </w:pPr>
    <w:rPr>
      <w:b/>
      <w:color w:val="000000"/>
      <w:szCs w:val="24"/>
    </w:rPr>
  </w:style>
  <w:style w:type="character" w:styleId="PageNumber">
    <w:name w:val="page number"/>
    <w:basedOn w:val="DefaultParagraphFont"/>
  </w:style>
  <w:style w:type="character" w:customStyle="1" w:styleId="Heading3Char">
    <w:name w:val="Heading 3 Char"/>
    <w:basedOn w:val="DefaultParagraphFont"/>
    <w:link w:val="Heading3"/>
    <w:uiPriority w:val="9"/>
    <w:rsid w:val="00890CA6"/>
    <w:rPr>
      <w:rFonts w:eastAsiaTheme="majorEastAsia" w:cstheme="majorBidi"/>
      <w:szCs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648556">
      <w:bodyDiv w:val="1"/>
      <w:marLeft w:val="0"/>
      <w:marRight w:val="0"/>
      <w:marTop w:val="0"/>
      <w:marBottom w:val="0"/>
      <w:divBdr>
        <w:top w:val="none" w:sz="0" w:space="0" w:color="auto"/>
        <w:left w:val="none" w:sz="0" w:space="0" w:color="auto"/>
        <w:bottom w:val="none" w:sz="0" w:space="0" w:color="auto"/>
        <w:right w:val="none" w:sz="0" w:space="0" w:color="auto"/>
      </w:divBdr>
    </w:div>
    <w:div w:id="221794566">
      <w:bodyDiv w:val="1"/>
      <w:marLeft w:val="0"/>
      <w:marRight w:val="0"/>
      <w:marTop w:val="0"/>
      <w:marBottom w:val="0"/>
      <w:divBdr>
        <w:top w:val="none" w:sz="0" w:space="0" w:color="auto"/>
        <w:left w:val="none" w:sz="0" w:space="0" w:color="auto"/>
        <w:bottom w:val="none" w:sz="0" w:space="0" w:color="auto"/>
        <w:right w:val="none" w:sz="0" w:space="0" w:color="auto"/>
      </w:divBdr>
    </w:div>
    <w:div w:id="430246935">
      <w:bodyDiv w:val="1"/>
      <w:marLeft w:val="0"/>
      <w:marRight w:val="0"/>
      <w:marTop w:val="0"/>
      <w:marBottom w:val="0"/>
      <w:divBdr>
        <w:top w:val="none" w:sz="0" w:space="0" w:color="auto"/>
        <w:left w:val="none" w:sz="0" w:space="0" w:color="auto"/>
        <w:bottom w:val="none" w:sz="0" w:space="0" w:color="auto"/>
        <w:right w:val="none" w:sz="0" w:space="0" w:color="auto"/>
      </w:divBdr>
    </w:div>
    <w:div w:id="482048649">
      <w:bodyDiv w:val="1"/>
      <w:marLeft w:val="0"/>
      <w:marRight w:val="0"/>
      <w:marTop w:val="0"/>
      <w:marBottom w:val="0"/>
      <w:divBdr>
        <w:top w:val="none" w:sz="0" w:space="0" w:color="auto"/>
        <w:left w:val="none" w:sz="0" w:space="0" w:color="auto"/>
        <w:bottom w:val="none" w:sz="0" w:space="0" w:color="auto"/>
        <w:right w:val="none" w:sz="0" w:space="0" w:color="auto"/>
      </w:divBdr>
      <w:divsChild>
        <w:div w:id="165365946">
          <w:marLeft w:val="0"/>
          <w:marRight w:val="0"/>
          <w:marTop w:val="0"/>
          <w:marBottom w:val="0"/>
          <w:divBdr>
            <w:top w:val="none" w:sz="0" w:space="0" w:color="auto"/>
            <w:left w:val="none" w:sz="0" w:space="0" w:color="auto"/>
            <w:bottom w:val="none" w:sz="0" w:space="0" w:color="auto"/>
            <w:right w:val="none" w:sz="0" w:space="0" w:color="auto"/>
          </w:divBdr>
          <w:divsChild>
            <w:div w:id="1090809986">
              <w:marLeft w:val="0"/>
              <w:marRight w:val="0"/>
              <w:marTop w:val="0"/>
              <w:marBottom w:val="0"/>
              <w:divBdr>
                <w:top w:val="none" w:sz="0" w:space="0" w:color="auto"/>
                <w:left w:val="none" w:sz="0" w:space="0" w:color="auto"/>
                <w:bottom w:val="none" w:sz="0" w:space="0" w:color="auto"/>
                <w:right w:val="none" w:sz="0" w:space="0" w:color="auto"/>
              </w:divBdr>
            </w:div>
            <w:div w:id="1439133089">
              <w:marLeft w:val="0"/>
              <w:marRight w:val="0"/>
              <w:marTop w:val="0"/>
              <w:marBottom w:val="0"/>
              <w:divBdr>
                <w:top w:val="none" w:sz="0" w:space="0" w:color="auto"/>
                <w:left w:val="none" w:sz="0" w:space="0" w:color="auto"/>
                <w:bottom w:val="none" w:sz="0" w:space="0" w:color="auto"/>
                <w:right w:val="none" w:sz="0" w:space="0" w:color="auto"/>
              </w:divBdr>
            </w:div>
            <w:div w:id="1872691462">
              <w:marLeft w:val="0"/>
              <w:marRight w:val="0"/>
              <w:marTop w:val="0"/>
              <w:marBottom w:val="0"/>
              <w:divBdr>
                <w:top w:val="none" w:sz="0" w:space="0" w:color="auto"/>
                <w:left w:val="none" w:sz="0" w:space="0" w:color="auto"/>
                <w:bottom w:val="none" w:sz="0" w:space="0" w:color="auto"/>
                <w:right w:val="none" w:sz="0" w:space="0" w:color="auto"/>
              </w:divBdr>
            </w:div>
            <w:div w:id="1464038645">
              <w:marLeft w:val="0"/>
              <w:marRight w:val="0"/>
              <w:marTop w:val="0"/>
              <w:marBottom w:val="0"/>
              <w:divBdr>
                <w:top w:val="none" w:sz="0" w:space="0" w:color="auto"/>
                <w:left w:val="none" w:sz="0" w:space="0" w:color="auto"/>
                <w:bottom w:val="none" w:sz="0" w:space="0" w:color="auto"/>
                <w:right w:val="none" w:sz="0" w:space="0" w:color="auto"/>
              </w:divBdr>
            </w:div>
            <w:div w:id="105663644">
              <w:marLeft w:val="0"/>
              <w:marRight w:val="0"/>
              <w:marTop w:val="0"/>
              <w:marBottom w:val="0"/>
              <w:divBdr>
                <w:top w:val="none" w:sz="0" w:space="0" w:color="auto"/>
                <w:left w:val="none" w:sz="0" w:space="0" w:color="auto"/>
                <w:bottom w:val="none" w:sz="0" w:space="0" w:color="auto"/>
                <w:right w:val="none" w:sz="0" w:space="0" w:color="auto"/>
              </w:divBdr>
            </w:div>
            <w:div w:id="470369996">
              <w:marLeft w:val="0"/>
              <w:marRight w:val="0"/>
              <w:marTop w:val="0"/>
              <w:marBottom w:val="0"/>
              <w:divBdr>
                <w:top w:val="none" w:sz="0" w:space="0" w:color="auto"/>
                <w:left w:val="none" w:sz="0" w:space="0" w:color="auto"/>
                <w:bottom w:val="none" w:sz="0" w:space="0" w:color="auto"/>
                <w:right w:val="none" w:sz="0" w:space="0" w:color="auto"/>
              </w:divBdr>
            </w:div>
            <w:div w:id="782501991">
              <w:marLeft w:val="0"/>
              <w:marRight w:val="0"/>
              <w:marTop w:val="0"/>
              <w:marBottom w:val="0"/>
              <w:divBdr>
                <w:top w:val="none" w:sz="0" w:space="0" w:color="auto"/>
                <w:left w:val="none" w:sz="0" w:space="0" w:color="auto"/>
                <w:bottom w:val="none" w:sz="0" w:space="0" w:color="auto"/>
                <w:right w:val="none" w:sz="0" w:space="0" w:color="auto"/>
              </w:divBdr>
            </w:div>
            <w:div w:id="1495563989">
              <w:marLeft w:val="0"/>
              <w:marRight w:val="0"/>
              <w:marTop w:val="0"/>
              <w:marBottom w:val="0"/>
              <w:divBdr>
                <w:top w:val="none" w:sz="0" w:space="0" w:color="auto"/>
                <w:left w:val="none" w:sz="0" w:space="0" w:color="auto"/>
                <w:bottom w:val="none" w:sz="0" w:space="0" w:color="auto"/>
                <w:right w:val="none" w:sz="0" w:space="0" w:color="auto"/>
              </w:divBdr>
            </w:div>
            <w:div w:id="1742484424">
              <w:marLeft w:val="0"/>
              <w:marRight w:val="0"/>
              <w:marTop w:val="0"/>
              <w:marBottom w:val="0"/>
              <w:divBdr>
                <w:top w:val="none" w:sz="0" w:space="0" w:color="auto"/>
                <w:left w:val="none" w:sz="0" w:space="0" w:color="auto"/>
                <w:bottom w:val="none" w:sz="0" w:space="0" w:color="auto"/>
                <w:right w:val="none" w:sz="0" w:space="0" w:color="auto"/>
              </w:divBdr>
            </w:div>
            <w:div w:id="208609249">
              <w:marLeft w:val="0"/>
              <w:marRight w:val="0"/>
              <w:marTop w:val="0"/>
              <w:marBottom w:val="0"/>
              <w:divBdr>
                <w:top w:val="none" w:sz="0" w:space="0" w:color="auto"/>
                <w:left w:val="none" w:sz="0" w:space="0" w:color="auto"/>
                <w:bottom w:val="none" w:sz="0" w:space="0" w:color="auto"/>
                <w:right w:val="none" w:sz="0" w:space="0" w:color="auto"/>
              </w:divBdr>
            </w:div>
            <w:div w:id="514924913">
              <w:marLeft w:val="0"/>
              <w:marRight w:val="0"/>
              <w:marTop w:val="0"/>
              <w:marBottom w:val="0"/>
              <w:divBdr>
                <w:top w:val="none" w:sz="0" w:space="0" w:color="auto"/>
                <w:left w:val="none" w:sz="0" w:space="0" w:color="auto"/>
                <w:bottom w:val="none" w:sz="0" w:space="0" w:color="auto"/>
                <w:right w:val="none" w:sz="0" w:space="0" w:color="auto"/>
              </w:divBdr>
            </w:div>
            <w:div w:id="2119056138">
              <w:marLeft w:val="0"/>
              <w:marRight w:val="0"/>
              <w:marTop w:val="0"/>
              <w:marBottom w:val="0"/>
              <w:divBdr>
                <w:top w:val="none" w:sz="0" w:space="0" w:color="auto"/>
                <w:left w:val="none" w:sz="0" w:space="0" w:color="auto"/>
                <w:bottom w:val="none" w:sz="0" w:space="0" w:color="auto"/>
                <w:right w:val="none" w:sz="0" w:space="0" w:color="auto"/>
              </w:divBdr>
            </w:div>
            <w:div w:id="358970309">
              <w:marLeft w:val="0"/>
              <w:marRight w:val="0"/>
              <w:marTop w:val="0"/>
              <w:marBottom w:val="0"/>
              <w:divBdr>
                <w:top w:val="none" w:sz="0" w:space="0" w:color="auto"/>
                <w:left w:val="none" w:sz="0" w:space="0" w:color="auto"/>
                <w:bottom w:val="none" w:sz="0" w:space="0" w:color="auto"/>
                <w:right w:val="none" w:sz="0" w:space="0" w:color="auto"/>
              </w:divBdr>
            </w:div>
            <w:div w:id="1984700799">
              <w:marLeft w:val="0"/>
              <w:marRight w:val="0"/>
              <w:marTop w:val="0"/>
              <w:marBottom w:val="0"/>
              <w:divBdr>
                <w:top w:val="none" w:sz="0" w:space="0" w:color="auto"/>
                <w:left w:val="none" w:sz="0" w:space="0" w:color="auto"/>
                <w:bottom w:val="none" w:sz="0" w:space="0" w:color="auto"/>
                <w:right w:val="none" w:sz="0" w:space="0" w:color="auto"/>
              </w:divBdr>
            </w:div>
            <w:div w:id="685256925">
              <w:marLeft w:val="0"/>
              <w:marRight w:val="0"/>
              <w:marTop w:val="0"/>
              <w:marBottom w:val="0"/>
              <w:divBdr>
                <w:top w:val="none" w:sz="0" w:space="0" w:color="auto"/>
                <w:left w:val="none" w:sz="0" w:space="0" w:color="auto"/>
                <w:bottom w:val="none" w:sz="0" w:space="0" w:color="auto"/>
                <w:right w:val="none" w:sz="0" w:space="0" w:color="auto"/>
              </w:divBdr>
            </w:div>
            <w:div w:id="485782466">
              <w:marLeft w:val="0"/>
              <w:marRight w:val="0"/>
              <w:marTop w:val="0"/>
              <w:marBottom w:val="0"/>
              <w:divBdr>
                <w:top w:val="none" w:sz="0" w:space="0" w:color="auto"/>
                <w:left w:val="none" w:sz="0" w:space="0" w:color="auto"/>
                <w:bottom w:val="none" w:sz="0" w:space="0" w:color="auto"/>
                <w:right w:val="none" w:sz="0" w:space="0" w:color="auto"/>
              </w:divBdr>
            </w:div>
            <w:div w:id="132647562">
              <w:marLeft w:val="0"/>
              <w:marRight w:val="0"/>
              <w:marTop w:val="0"/>
              <w:marBottom w:val="0"/>
              <w:divBdr>
                <w:top w:val="none" w:sz="0" w:space="0" w:color="auto"/>
                <w:left w:val="none" w:sz="0" w:space="0" w:color="auto"/>
                <w:bottom w:val="none" w:sz="0" w:space="0" w:color="auto"/>
                <w:right w:val="none" w:sz="0" w:space="0" w:color="auto"/>
              </w:divBdr>
            </w:div>
            <w:div w:id="1799034301">
              <w:marLeft w:val="0"/>
              <w:marRight w:val="0"/>
              <w:marTop w:val="0"/>
              <w:marBottom w:val="0"/>
              <w:divBdr>
                <w:top w:val="none" w:sz="0" w:space="0" w:color="auto"/>
                <w:left w:val="none" w:sz="0" w:space="0" w:color="auto"/>
                <w:bottom w:val="none" w:sz="0" w:space="0" w:color="auto"/>
                <w:right w:val="none" w:sz="0" w:space="0" w:color="auto"/>
              </w:divBdr>
            </w:div>
            <w:div w:id="2043624224">
              <w:marLeft w:val="0"/>
              <w:marRight w:val="0"/>
              <w:marTop w:val="0"/>
              <w:marBottom w:val="0"/>
              <w:divBdr>
                <w:top w:val="none" w:sz="0" w:space="0" w:color="auto"/>
                <w:left w:val="none" w:sz="0" w:space="0" w:color="auto"/>
                <w:bottom w:val="none" w:sz="0" w:space="0" w:color="auto"/>
                <w:right w:val="none" w:sz="0" w:space="0" w:color="auto"/>
              </w:divBdr>
            </w:div>
            <w:div w:id="1411466027">
              <w:marLeft w:val="0"/>
              <w:marRight w:val="0"/>
              <w:marTop w:val="0"/>
              <w:marBottom w:val="0"/>
              <w:divBdr>
                <w:top w:val="none" w:sz="0" w:space="0" w:color="auto"/>
                <w:left w:val="none" w:sz="0" w:space="0" w:color="auto"/>
                <w:bottom w:val="none" w:sz="0" w:space="0" w:color="auto"/>
                <w:right w:val="none" w:sz="0" w:space="0" w:color="auto"/>
              </w:divBdr>
            </w:div>
            <w:div w:id="1576738757">
              <w:marLeft w:val="0"/>
              <w:marRight w:val="0"/>
              <w:marTop w:val="0"/>
              <w:marBottom w:val="0"/>
              <w:divBdr>
                <w:top w:val="none" w:sz="0" w:space="0" w:color="auto"/>
                <w:left w:val="none" w:sz="0" w:space="0" w:color="auto"/>
                <w:bottom w:val="none" w:sz="0" w:space="0" w:color="auto"/>
                <w:right w:val="none" w:sz="0" w:space="0" w:color="auto"/>
              </w:divBdr>
            </w:div>
            <w:div w:id="1519542157">
              <w:marLeft w:val="0"/>
              <w:marRight w:val="0"/>
              <w:marTop w:val="0"/>
              <w:marBottom w:val="0"/>
              <w:divBdr>
                <w:top w:val="none" w:sz="0" w:space="0" w:color="auto"/>
                <w:left w:val="none" w:sz="0" w:space="0" w:color="auto"/>
                <w:bottom w:val="none" w:sz="0" w:space="0" w:color="auto"/>
                <w:right w:val="none" w:sz="0" w:space="0" w:color="auto"/>
              </w:divBdr>
            </w:div>
            <w:div w:id="1249920419">
              <w:marLeft w:val="0"/>
              <w:marRight w:val="0"/>
              <w:marTop w:val="0"/>
              <w:marBottom w:val="0"/>
              <w:divBdr>
                <w:top w:val="none" w:sz="0" w:space="0" w:color="auto"/>
                <w:left w:val="none" w:sz="0" w:space="0" w:color="auto"/>
                <w:bottom w:val="none" w:sz="0" w:space="0" w:color="auto"/>
                <w:right w:val="none" w:sz="0" w:space="0" w:color="auto"/>
              </w:divBdr>
            </w:div>
            <w:div w:id="538861478">
              <w:marLeft w:val="0"/>
              <w:marRight w:val="0"/>
              <w:marTop w:val="0"/>
              <w:marBottom w:val="0"/>
              <w:divBdr>
                <w:top w:val="none" w:sz="0" w:space="0" w:color="auto"/>
                <w:left w:val="none" w:sz="0" w:space="0" w:color="auto"/>
                <w:bottom w:val="none" w:sz="0" w:space="0" w:color="auto"/>
                <w:right w:val="none" w:sz="0" w:space="0" w:color="auto"/>
              </w:divBdr>
            </w:div>
            <w:div w:id="307635552">
              <w:marLeft w:val="0"/>
              <w:marRight w:val="0"/>
              <w:marTop w:val="0"/>
              <w:marBottom w:val="0"/>
              <w:divBdr>
                <w:top w:val="none" w:sz="0" w:space="0" w:color="auto"/>
                <w:left w:val="none" w:sz="0" w:space="0" w:color="auto"/>
                <w:bottom w:val="none" w:sz="0" w:space="0" w:color="auto"/>
                <w:right w:val="none" w:sz="0" w:space="0" w:color="auto"/>
              </w:divBdr>
            </w:div>
            <w:div w:id="1596094003">
              <w:marLeft w:val="0"/>
              <w:marRight w:val="0"/>
              <w:marTop w:val="0"/>
              <w:marBottom w:val="0"/>
              <w:divBdr>
                <w:top w:val="none" w:sz="0" w:space="0" w:color="auto"/>
                <w:left w:val="none" w:sz="0" w:space="0" w:color="auto"/>
                <w:bottom w:val="none" w:sz="0" w:space="0" w:color="auto"/>
                <w:right w:val="none" w:sz="0" w:space="0" w:color="auto"/>
              </w:divBdr>
            </w:div>
            <w:div w:id="780419108">
              <w:marLeft w:val="0"/>
              <w:marRight w:val="0"/>
              <w:marTop w:val="0"/>
              <w:marBottom w:val="0"/>
              <w:divBdr>
                <w:top w:val="none" w:sz="0" w:space="0" w:color="auto"/>
                <w:left w:val="none" w:sz="0" w:space="0" w:color="auto"/>
                <w:bottom w:val="none" w:sz="0" w:space="0" w:color="auto"/>
                <w:right w:val="none" w:sz="0" w:space="0" w:color="auto"/>
              </w:divBdr>
            </w:div>
            <w:div w:id="1195968563">
              <w:marLeft w:val="0"/>
              <w:marRight w:val="0"/>
              <w:marTop w:val="0"/>
              <w:marBottom w:val="0"/>
              <w:divBdr>
                <w:top w:val="none" w:sz="0" w:space="0" w:color="auto"/>
                <w:left w:val="none" w:sz="0" w:space="0" w:color="auto"/>
                <w:bottom w:val="none" w:sz="0" w:space="0" w:color="auto"/>
                <w:right w:val="none" w:sz="0" w:space="0" w:color="auto"/>
              </w:divBdr>
            </w:div>
            <w:div w:id="491261212">
              <w:marLeft w:val="0"/>
              <w:marRight w:val="0"/>
              <w:marTop w:val="0"/>
              <w:marBottom w:val="0"/>
              <w:divBdr>
                <w:top w:val="none" w:sz="0" w:space="0" w:color="auto"/>
                <w:left w:val="none" w:sz="0" w:space="0" w:color="auto"/>
                <w:bottom w:val="none" w:sz="0" w:space="0" w:color="auto"/>
                <w:right w:val="none" w:sz="0" w:space="0" w:color="auto"/>
              </w:divBdr>
            </w:div>
            <w:div w:id="150217394">
              <w:marLeft w:val="0"/>
              <w:marRight w:val="0"/>
              <w:marTop w:val="0"/>
              <w:marBottom w:val="0"/>
              <w:divBdr>
                <w:top w:val="none" w:sz="0" w:space="0" w:color="auto"/>
                <w:left w:val="none" w:sz="0" w:space="0" w:color="auto"/>
                <w:bottom w:val="none" w:sz="0" w:space="0" w:color="auto"/>
                <w:right w:val="none" w:sz="0" w:space="0" w:color="auto"/>
              </w:divBdr>
            </w:div>
            <w:div w:id="142309737">
              <w:marLeft w:val="0"/>
              <w:marRight w:val="0"/>
              <w:marTop w:val="0"/>
              <w:marBottom w:val="0"/>
              <w:divBdr>
                <w:top w:val="none" w:sz="0" w:space="0" w:color="auto"/>
                <w:left w:val="none" w:sz="0" w:space="0" w:color="auto"/>
                <w:bottom w:val="none" w:sz="0" w:space="0" w:color="auto"/>
                <w:right w:val="none" w:sz="0" w:space="0" w:color="auto"/>
              </w:divBdr>
            </w:div>
            <w:div w:id="1807430727">
              <w:marLeft w:val="0"/>
              <w:marRight w:val="0"/>
              <w:marTop w:val="0"/>
              <w:marBottom w:val="0"/>
              <w:divBdr>
                <w:top w:val="none" w:sz="0" w:space="0" w:color="auto"/>
                <w:left w:val="none" w:sz="0" w:space="0" w:color="auto"/>
                <w:bottom w:val="none" w:sz="0" w:space="0" w:color="auto"/>
                <w:right w:val="none" w:sz="0" w:space="0" w:color="auto"/>
              </w:divBdr>
            </w:div>
            <w:div w:id="375396774">
              <w:marLeft w:val="0"/>
              <w:marRight w:val="0"/>
              <w:marTop w:val="0"/>
              <w:marBottom w:val="0"/>
              <w:divBdr>
                <w:top w:val="none" w:sz="0" w:space="0" w:color="auto"/>
                <w:left w:val="none" w:sz="0" w:space="0" w:color="auto"/>
                <w:bottom w:val="none" w:sz="0" w:space="0" w:color="auto"/>
                <w:right w:val="none" w:sz="0" w:space="0" w:color="auto"/>
              </w:divBdr>
            </w:div>
            <w:div w:id="50856270">
              <w:marLeft w:val="0"/>
              <w:marRight w:val="0"/>
              <w:marTop w:val="0"/>
              <w:marBottom w:val="0"/>
              <w:divBdr>
                <w:top w:val="none" w:sz="0" w:space="0" w:color="auto"/>
                <w:left w:val="none" w:sz="0" w:space="0" w:color="auto"/>
                <w:bottom w:val="none" w:sz="0" w:space="0" w:color="auto"/>
                <w:right w:val="none" w:sz="0" w:space="0" w:color="auto"/>
              </w:divBdr>
            </w:div>
            <w:div w:id="328482366">
              <w:marLeft w:val="0"/>
              <w:marRight w:val="0"/>
              <w:marTop w:val="0"/>
              <w:marBottom w:val="0"/>
              <w:divBdr>
                <w:top w:val="none" w:sz="0" w:space="0" w:color="auto"/>
                <w:left w:val="none" w:sz="0" w:space="0" w:color="auto"/>
                <w:bottom w:val="none" w:sz="0" w:space="0" w:color="auto"/>
                <w:right w:val="none" w:sz="0" w:space="0" w:color="auto"/>
              </w:divBdr>
            </w:div>
            <w:div w:id="1760174195">
              <w:marLeft w:val="0"/>
              <w:marRight w:val="0"/>
              <w:marTop w:val="0"/>
              <w:marBottom w:val="0"/>
              <w:divBdr>
                <w:top w:val="none" w:sz="0" w:space="0" w:color="auto"/>
                <w:left w:val="none" w:sz="0" w:space="0" w:color="auto"/>
                <w:bottom w:val="none" w:sz="0" w:space="0" w:color="auto"/>
                <w:right w:val="none" w:sz="0" w:space="0" w:color="auto"/>
              </w:divBdr>
            </w:div>
            <w:div w:id="1703894435">
              <w:marLeft w:val="0"/>
              <w:marRight w:val="0"/>
              <w:marTop w:val="0"/>
              <w:marBottom w:val="0"/>
              <w:divBdr>
                <w:top w:val="none" w:sz="0" w:space="0" w:color="auto"/>
                <w:left w:val="none" w:sz="0" w:space="0" w:color="auto"/>
                <w:bottom w:val="none" w:sz="0" w:space="0" w:color="auto"/>
                <w:right w:val="none" w:sz="0" w:space="0" w:color="auto"/>
              </w:divBdr>
            </w:div>
            <w:div w:id="1369717729">
              <w:marLeft w:val="0"/>
              <w:marRight w:val="0"/>
              <w:marTop w:val="0"/>
              <w:marBottom w:val="0"/>
              <w:divBdr>
                <w:top w:val="none" w:sz="0" w:space="0" w:color="auto"/>
                <w:left w:val="none" w:sz="0" w:space="0" w:color="auto"/>
                <w:bottom w:val="none" w:sz="0" w:space="0" w:color="auto"/>
                <w:right w:val="none" w:sz="0" w:space="0" w:color="auto"/>
              </w:divBdr>
            </w:div>
            <w:div w:id="840776291">
              <w:marLeft w:val="0"/>
              <w:marRight w:val="0"/>
              <w:marTop w:val="0"/>
              <w:marBottom w:val="0"/>
              <w:divBdr>
                <w:top w:val="none" w:sz="0" w:space="0" w:color="auto"/>
                <w:left w:val="none" w:sz="0" w:space="0" w:color="auto"/>
                <w:bottom w:val="none" w:sz="0" w:space="0" w:color="auto"/>
                <w:right w:val="none" w:sz="0" w:space="0" w:color="auto"/>
              </w:divBdr>
            </w:div>
            <w:div w:id="1947885264">
              <w:marLeft w:val="0"/>
              <w:marRight w:val="0"/>
              <w:marTop w:val="0"/>
              <w:marBottom w:val="0"/>
              <w:divBdr>
                <w:top w:val="none" w:sz="0" w:space="0" w:color="auto"/>
                <w:left w:val="none" w:sz="0" w:space="0" w:color="auto"/>
                <w:bottom w:val="none" w:sz="0" w:space="0" w:color="auto"/>
                <w:right w:val="none" w:sz="0" w:space="0" w:color="auto"/>
              </w:divBdr>
            </w:div>
            <w:div w:id="2120947484">
              <w:marLeft w:val="0"/>
              <w:marRight w:val="0"/>
              <w:marTop w:val="0"/>
              <w:marBottom w:val="0"/>
              <w:divBdr>
                <w:top w:val="none" w:sz="0" w:space="0" w:color="auto"/>
                <w:left w:val="none" w:sz="0" w:space="0" w:color="auto"/>
                <w:bottom w:val="none" w:sz="0" w:space="0" w:color="auto"/>
                <w:right w:val="none" w:sz="0" w:space="0" w:color="auto"/>
              </w:divBdr>
            </w:div>
            <w:div w:id="509564221">
              <w:marLeft w:val="0"/>
              <w:marRight w:val="0"/>
              <w:marTop w:val="0"/>
              <w:marBottom w:val="0"/>
              <w:divBdr>
                <w:top w:val="none" w:sz="0" w:space="0" w:color="auto"/>
                <w:left w:val="none" w:sz="0" w:space="0" w:color="auto"/>
                <w:bottom w:val="none" w:sz="0" w:space="0" w:color="auto"/>
                <w:right w:val="none" w:sz="0" w:space="0" w:color="auto"/>
              </w:divBdr>
            </w:div>
            <w:div w:id="867183702">
              <w:marLeft w:val="0"/>
              <w:marRight w:val="0"/>
              <w:marTop w:val="0"/>
              <w:marBottom w:val="0"/>
              <w:divBdr>
                <w:top w:val="none" w:sz="0" w:space="0" w:color="auto"/>
                <w:left w:val="none" w:sz="0" w:space="0" w:color="auto"/>
                <w:bottom w:val="none" w:sz="0" w:space="0" w:color="auto"/>
                <w:right w:val="none" w:sz="0" w:space="0" w:color="auto"/>
              </w:divBdr>
            </w:div>
            <w:div w:id="1823229740">
              <w:marLeft w:val="0"/>
              <w:marRight w:val="0"/>
              <w:marTop w:val="0"/>
              <w:marBottom w:val="0"/>
              <w:divBdr>
                <w:top w:val="none" w:sz="0" w:space="0" w:color="auto"/>
                <w:left w:val="none" w:sz="0" w:space="0" w:color="auto"/>
                <w:bottom w:val="none" w:sz="0" w:space="0" w:color="auto"/>
                <w:right w:val="none" w:sz="0" w:space="0" w:color="auto"/>
              </w:divBdr>
            </w:div>
            <w:div w:id="1976257016">
              <w:marLeft w:val="0"/>
              <w:marRight w:val="0"/>
              <w:marTop w:val="0"/>
              <w:marBottom w:val="0"/>
              <w:divBdr>
                <w:top w:val="none" w:sz="0" w:space="0" w:color="auto"/>
                <w:left w:val="none" w:sz="0" w:space="0" w:color="auto"/>
                <w:bottom w:val="none" w:sz="0" w:space="0" w:color="auto"/>
                <w:right w:val="none" w:sz="0" w:space="0" w:color="auto"/>
              </w:divBdr>
            </w:div>
            <w:div w:id="1556545848">
              <w:marLeft w:val="0"/>
              <w:marRight w:val="0"/>
              <w:marTop w:val="0"/>
              <w:marBottom w:val="0"/>
              <w:divBdr>
                <w:top w:val="none" w:sz="0" w:space="0" w:color="auto"/>
                <w:left w:val="none" w:sz="0" w:space="0" w:color="auto"/>
                <w:bottom w:val="none" w:sz="0" w:space="0" w:color="auto"/>
                <w:right w:val="none" w:sz="0" w:space="0" w:color="auto"/>
              </w:divBdr>
            </w:div>
            <w:div w:id="1113283716">
              <w:marLeft w:val="0"/>
              <w:marRight w:val="0"/>
              <w:marTop w:val="0"/>
              <w:marBottom w:val="0"/>
              <w:divBdr>
                <w:top w:val="none" w:sz="0" w:space="0" w:color="auto"/>
                <w:left w:val="none" w:sz="0" w:space="0" w:color="auto"/>
                <w:bottom w:val="none" w:sz="0" w:space="0" w:color="auto"/>
                <w:right w:val="none" w:sz="0" w:space="0" w:color="auto"/>
              </w:divBdr>
            </w:div>
            <w:div w:id="178214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87813">
      <w:bodyDiv w:val="1"/>
      <w:marLeft w:val="0"/>
      <w:marRight w:val="0"/>
      <w:marTop w:val="0"/>
      <w:marBottom w:val="0"/>
      <w:divBdr>
        <w:top w:val="none" w:sz="0" w:space="0" w:color="auto"/>
        <w:left w:val="none" w:sz="0" w:space="0" w:color="auto"/>
        <w:bottom w:val="none" w:sz="0" w:space="0" w:color="auto"/>
        <w:right w:val="none" w:sz="0" w:space="0" w:color="auto"/>
      </w:divBdr>
    </w:div>
    <w:div w:id="557909068">
      <w:bodyDiv w:val="1"/>
      <w:marLeft w:val="0"/>
      <w:marRight w:val="0"/>
      <w:marTop w:val="0"/>
      <w:marBottom w:val="0"/>
      <w:divBdr>
        <w:top w:val="none" w:sz="0" w:space="0" w:color="auto"/>
        <w:left w:val="none" w:sz="0" w:space="0" w:color="auto"/>
        <w:bottom w:val="none" w:sz="0" w:space="0" w:color="auto"/>
        <w:right w:val="none" w:sz="0" w:space="0" w:color="auto"/>
      </w:divBdr>
      <w:divsChild>
        <w:div w:id="507915691">
          <w:marLeft w:val="0"/>
          <w:marRight w:val="0"/>
          <w:marTop w:val="0"/>
          <w:marBottom w:val="0"/>
          <w:divBdr>
            <w:top w:val="none" w:sz="0" w:space="0" w:color="auto"/>
            <w:left w:val="none" w:sz="0" w:space="0" w:color="auto"/>
            <w:bottom w:val="none" w:sz="0" w:space="0" w:color="auto"/>
            <w:right w:val="none" w:sz="0" w:space="0" w:color="auto"/>
          </w:divBdr>
          <w:divsChild>
            <w:div w:id="195579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92333">
      <w:bodyDiv w:val="1"/>
      <w:marLeft w:val="0"/>
      <w:marRight w:val="0"/>
      <w:marTop w:val="0"/>
      <w:marBottom w:val="0"/>
      <w:divBdr>
        <w:top w:val="none" w:sz="0" w:space="0" w:color="auto"/>
        <w:left w:val="none" w:sz="0" w:space="0" w:color="auto"/>
        <w:bottom w:val="none" w:sz="0" w:space="0" w:color="auto"/>
        <w:right w:val="none" w:sz="0" w:space="0" w:color="auto"/>
      </w:divBdr>
    </w:div>
    <w:div w:id="668286981">
      <w:bodyDiv w:val="1"/>
      <w:marLeft w:val="0"/>
      <w:marRight w:val="0"/>
      <w:marTop w:val="0"/>
      <w:marBottom w:val="0"/>
      <w:divBdr>
        <w:top w:val="none" w:sz="0" w:space="0" w:color="auto"/>
        <w:left w:val="none" w:sz="0" w:space="0" w:color="auto"/>
        <w:bottom w:val="none" w:sz="0" w:space="0" w:color="auto"/>
        <w:right w:val="none" w:sz="0" w:space="0" w:color="auto"/>
      </w:divBdr>
    </w:div>
    <w:div w:id="963535806">
      <w:bodyDiv w:val="1"/>
      <w:marLeft w:val="0"/>
      <w:marRight w:val="0"/>
      <w:marTop w:val="0"/>
      <w:marBottom w:val="0"/>
      <w:divBdr>
        <w:top w:val="none" w:sz="0" w:space="0" w:color="auto"/>
        <w:left w:val="none" w:sz="0" w:space="0" w:color="auto"/>
        <w:bottom w:val="none" w:sz="0" w:space="0" w:color="auto"/>
        <w:right w:val="none" w:sz="0" w:space="0" w:color="auto"/>
      </w:divBdr>
    </w:div>
    <w:div w:id="997148463">
      <w:bodyDiv w:val="1"/>
      <w:marLeft w:val="0"/>
      <w:marRight w:val="0"/>
      <w:marTop w:val="0"/>
      <w:marBottom w:val="0"/>
      <w:divBdr>
        <w:top w:val="none" w:sz="0" w:space="0" w:color="auto"/>
        <w:left w:val="none" w:sz="0" w:space="0" w:color="auto"/>
        <w:bottom w:val="none" w:sz="0" w:space="0" w:color="auto"/>
        <w:right w:val="none" w:sz="0" w:space="0" w:color="auto"/>
      </w:divBdr>
    </w:div>
    <w:div w:id="1035420925">
      <w:bodyDiv w:val="1"/>
      <w:marLeft w:val="0"/>
      <w:marRight w:val="0"/>
      <w:marTop w:val="0"/>
      <w:marBottom w:val="0"/>
      <w:divBdr>
        <w:top w:val="none" w:sz="0" w:space="0" w:color="auto"/>
        <w:left w:val="none" w:sz="0" w:space="0" w:color="auto"/>
        <w:bottom w:val="none" w:sz="0" w:space="0" w:color="auto"/>
        <w:right w:val="none" w:sz="0" w:space="0" w:color="auto"/>
      </w:divBdr>
    </w:div>
    <w:div w:id="1200126564">
      <w:bodyDiv w:val="1"/>
      <w:marLeft w:val="0"/>
      <w:marRight w:val="0"/>
      <w:marTop w:val="0"/>
      <w:marBottom w:val="0"/>
      <w:divBdr>
        <w:top w:val="none" w:sz="0" w:space="0" w:color="auto"/>
        <w:left w:val="none" w:sz="0" w:space="0" w:color="auto"/>
        <w:bottom w:val="none" w:sz="0" w:space="0" w:color="auto"/>
        <w:right w:val="none" w:sz="0" w:space="0" w:color="auto"/>
      </w:divBdr>
      <w:divsChild>
        <w:div w:id="991249548">
          <w:marLeft w:val="0"/>
          <w:marRight w:val="0"/>
          <w:marTop w:val="0"/>
          <w:marBottom w:val="0"/>
          <w:divBdr>
            <w:top w:val="none" w:sz="0" w:space="0" w:color="auto"/>
            <w:left w:val="none" w:sz="0" w:space="0" w:color="auto"/>
            <w:bottom w:val="none" w:sz="0" w:space="0" w:color="auto"/>
            <w:right w:val="none" w:sz="0" w:space="0" w:color="auto"/>
          </w:divBdr>
          <w:divsChild>
            <w:div w:id="1663655236">
              <w:marLeft w:val="0"/>
              <w:marRight w:val="0"/>
              <w:marTop w:val="0"/>
              <w:marBottom w:val="0"/>
              <w:divBdr>
                <w:top w:val="none" w:sz="0" w:space="0" w:color="auto"/>
                <w:left w:val="none" w:sz="0" w:space="0" w:color="auto"/>
                <w:bottom w:val="none" w:sz="0" w:space="0" w:color="auto"/>
                <w:right w:val="none" w:sz="0" w:space="0" w:color="auto"/>
              </w:divBdr>
            </w:div>
            <w:div w:id="681053939">
              <w:marLeft w:val="0"/>
              <w:marRight w:val="0"/>
              <w:marTop w:val="0"/>
              <w:marBottom w:val="0"/>
              <w:divBdr>
                <w:top w:val="none" w:sz="0" w:space="0" w:color="auto"/>
                <w:left w:val="none" w:sz="0" w:space="0" w:color="auto"/>
                <w:bottom w:val="none" w:sz="0" w:space="0" w:color="auto"/>
                <w:right w:val="none" w:sz="0" w:space="0" w:color="auto"/>
              </w:divBdr>
            </w:div>
            <w:div w:id="141505395">
              <w:marLeft w:val="0"/>
              <w:marRight w:val="0"/>
              <w:marTop w:val="0"/>
              <w:marBottom w:val="0"/>
              <w:divBdr>
                <w:top w:val="none" w:sz="0" w:space="0" w:color="auto"/>
                <w:left w:val="none" w:sz="0" w:space="0" w:color="auto"/>
                <w:bottom w:val="none" w:sz="0" w:space="0" w:color="auto"/>
                <w:right w:val="none" w:sz="0" w:space="0" w:color="auto"/>
              </w:divBdr>
            </w:div>
            <w:div w:id="1731149419">
              <w:marLeft w:val="0"/>
              <w:marRight w:val="0"/>
              <w:marTop w:val="0"/>
              <w:marBottom w:val="0"/>
              <w:divBdr>
                <w:top w:val="none" w:sz="0" w:space="0" w:color="auto"/>
                <w:left w:val="none" w:sz="0" w:space="0" w:color="auto"/>
                <w:bottom w:val="none" w:sz="0" w:space="0" w:color="auto"/>
                <w:right w:val="none" w:sz="0" w:space="0" w:color="auto"/>
              </w:divBdr>
            </w:div>
            <w:div w:id="826436937">
              <w:marLeft w:val="0"/>
              <w:marRight w:val="0"/>
              <w:marTop w:val="0"/>
              <w:marBottom w:val="0"/>
              <w:divBdr>
                <w:top w:val="none" w:sz="0" w:space="0" w:color="auto"/>
                <w:left w:val="none" w:sz="0" w:space="0" w:color="auto"/>
                <w:bottom w:val="none" w:sz="0" w:space="0" w:color="auto"/>
                <w:right w:val="none" w:sz="0" w:space="0" w:color="auto"/>
              </w:divBdr>
            </w:div>
            <w:div w:id="1142698969">
              <w:marLeft w:val="0"/>
              <w:marRight w:val="0"/>
              <w:marTop w:val="0"/>
              <w:marBottom w:val="0"/>
              <w:divBdr>
                <w:top w:val="none" w:sz="0" w:space="0" w:color="auto"/>
                <w:left w:val="none" w:sz="0" w:space="0" w:color="auto"/>
                <w:bottom w:val="none" w:sz="0" w:space="0" w:color="auto"/>
                <w:right w:val="none" w:sz="0" w:space="0" w:color="auto"/>
              </w:divBdr>
            </w:div>
            <w:div w:id="346058162">
              <w:marLeft w:val="0"/>
              <w:marRight w:val="0"/>
              <w:marTop w:val="0"/>
              <w:marBottom w:val="0"/>
              <w:divBdr>
                <w:top w:val="none" w:sz="0" w:space="0" w:color="auto"/>
                <w:left w:val="none" w:sz="0" w:space="0" w:color="auto"/>
                <w:bottom w:val="none" w:sz="0" w:space="0" w:color="auto"/>
                <w:right w:val="none" w:sz="0" w:space="0" w:color="auto"/>
              </w:divBdr>
            </w:div>
            <w:div w:id="2019428432">
              <w:marLeft w:val="0"/>
              <w:marRight w:val="0"/>
              <w:marTop w:val="0"/>
              <w:marBottom w:val="0"/>
              <w:divBdr>
                <w:top w:val="none" w:sz="0" w:space="0" w:color="auto"/>
                <w:left w:val="none" w:sz="0" w:space="0" w:color="auto"/>
                <w:bottom w:val="none" w:sz="0" w:space="0" w:color="auto"/>
                <w:right w:val="none" w:sz="0" w:space="0" w:color="auto"/>
              </w:divBdr>
            </w:div>
            <w:div w:id="1664551382">
              <w:marLeft w:val="0"/>
              <w:marRight w:val="0"/>
              <w:marTop w:val="0"/>
              <w:marBottom w:val="0"/>
              <w:divBdr>
                <w:top w:val="none" w:sz="0" w:space="0" w:color="auto"/>
                <w:left w:val="none" w:sz="0" w:space="0" w:color="auto"/>
                <w:bottom w:val="none" w:sz="0" w:space="0" w:color="auto"/>
                <w:right w:val="none" w:sz="0" w:space="0" w:color="auto"/>
              </w:divBdr>
            </w:div>
            <w:div w:id="1861159834">
              <w:marLeft w:val="0"/>
              <w:marRight w:val="0"/>
              <w:marTop w:val="0"/>
              <w:marBottom w:val="0"/>
              <w:divBdr>
                <w:top w:val="none" w:sz="0" w:space="0" w:color="auto"/>
                <w:left w:val="none" w:sz="0" w:space="0" w:color="auto"/>
                <w:bottom w:val="none" w:sz="0" w:space="0" w:color="auto"/>
                <w:right w:val="none" w:sz="0" w:space="0" w:color="auto"/>
              </w:divBdr>
            </w:div>
            <w:div w:id="716396676">
              <w:marLeft w:val="0"/>
              <w:marRight w:val="0"/>
              <w:marTop w:val="0"/>
              <w:marBottom w:val="0"/>
              <w:divBdr>
                <w:top w:val="none" w:sz="0" w:space="0" w:color="auto"/>
                <w:left w:val="none" w:sz="0" w:space="0" w:color="auto"/>
                <w:bottom w:val="none" w:sz="0" w:space="0" w:color="auto"/>
                <w:right w:val="none" w:sz="0" w:space="0" w:color="auto"/>
              </w:divBdr>
            </w:div>
            <w:div w:id="1548372752">
              <w:marLeft w:val="0"/>
              <w:marRight w:val="0"/>
              <w:marTop w:val="0"/>
              <w:marBottom w:val="0"/>
              <w:divBdr>
                <w:top w:val="none" w:sz="0" w:space="0" w:color="auto"/>
                <w:left w:val="none" w:sz="0" w:space="0" w:color="auto"/>
                <w:bottom w:val="none" w:sz="0" w:space="0" w:color="auto"/>
                <w:right w:val="none" w:sz="0" w:space="0" w:color="auto"/>
              </w:divBdr>
            </w:div>
            <w:div w:id="1058554089">
              <w:marLeft w:val="0"/>
              <w:marRight w:val="0"/>
              <w:marTop w:val="0"/>
              <w:marBottom w:val="0"/>
              <w:divBdr>
                <w:top w:val="none" w:sz="0" w:space="0" w:color="auto"/>
                <w:left w:val="none" w:sz="0" w:space="0" w:color="auto"/>
                <w:bottom w:val="none" w:sz="0" w:space="0" w:color="auto"/>
                <w:right w:val="none" w:sz="0" w:space="0" w:color="auto"/>
              </w:divBdr>
            </w:div>
            <w:div w:id="1000692998">
              <w:marLeft w:val="0"/>
              <w:marRight w:val="0"/>
              <w:marTop w:val="0"/>
              <w:marBottom w:val="0"/>
              <w:divBdr>
                <w:top w:val="none" w:sz="0" w:space="0" w:color="auto"/>
                <w:left w:val="none" w:sz="0" w:space="0" w:color="auto"/>
                <w:bottom w:val="none" w:sz="0" w:space="0" w:color="auto"/>
                <w:right w:val="none" w:sz="0" w:space="0" w:color="auto"/>
              </w:divBdr>
            </w:div>
            <w:div w:id="1388608242">
              <w:marLeft w:val="0"/>
              <w:marRight w:val="0"/>
              <w:marTop w:val="0"/>
              <w:marBottom w:val="0"/>
              <w:divBdr>
                <w:top w:val="none" w:sz="0" w:space="0" w:color="auto"/>
                <w:left w:val="none" w:sz="0" w:space="0" w:color="auto"/>
                <w:bottom w:val="none" w:sz="0" w:space="0" w:color="auto"/>
                <w:right w:val="none" w:sz="0" w:space="0" w:color="auto"/>
              </w:divBdr>
            </w:div>
            <w:div w:id="1048266776">
              <w:marLeft w:val="0"/>
              <w:marRight w:val="0"/>
              <w:marTop w:val="0"/>
              <w:marBottom w:val="0"/>
              <w:divBdr>
                <w:top w:val="none" w:sz="0" w:space="0" w:color="auto"/>
                <w:left w:val="none" w:sz="0" w:space="0" w:color="auto"/>
                <w:bottom w:val="none" w:sz="0" w:space="0" w:color="auto"/>
                <w:right w:val="none" w:sz="0" w:space="0" w:color="auto"/>
              </w:divBdr>
            </w:div>
            <w:div w:id="1786534401">
              <w:marLeft w:val="0"/>
              <w:marRight w:val="0"/>
              <w:marTop w:val="0"/>
              <w:marBottom w:val="0"/>
              <w:divBdr>
                <w:top w:val="none" w:sz="0" w:space="0" w:color="auto"/>
                <w:left w:val="none" w:sz="0" w:space="0" w:color="auto"/>
                <w:bottom w:val="none" w:sz="0" w:space="0" w:color="auto"/>
                <w:right w:val="none" w:sz="0" w:space="0" w:color="auto"/>
              </w:divBdr>
            </w:div>
            <w:div w:id="25719980">
              <w:marLeft w:val="0"/>
              <w:marRight w:val="0"/>
              <w:marTop w:val="0"/>
              <w:marBottom w:val="0"/>
              <w:divBdr>
                <w:top w:val="none" w:sz="0" w:space="0" w:color="auto"/>
                <w:left w:val="none" w:sz="0" w:space="0" w:color="auto"/>
                <w:bottom w:val="none" w:sz="0" w:space="0" w:color="auto"/>
                <w:right w:val="none" w:sz="0" w:space="0" w:color="auto"/>
              </w:divBdr>
            </w:div>
            <w:div w:id="586036194">
              <w:marLeft w:val="0"/>
              <w:marRight w:val="0"/>
              <w:marTop w:val="0"/>
              <w:marBottom w:val="0"/>
              <w:divBdr>
                <w:top w:val="none" w:sz="0" w:space="0" w:color="auto"/>
                <w:left w:val="none" w:sz="0" w:space="0" w:color="auto"/>
                <w:bottom w:val="none" w:sz="0" w:space="0" w:color="auto"/>
                <w:right w:val="none" w:sz="0" w:space="0" w:color="auto"/>
              </w:divBdr>
            </w:div>
            <w:div w:id="1829321143">
              <w:marLeft w:val="0"/>
              <w:marRight w:val="0"/>
              <w:marTop w:val="0"/>
              <w:marBottom w:val="0"/>
              <w:divBdr>
                <w:top w:val="none" w:sz="0" w:space="0" w:color="auto"/>
                <w:left w:val="none" w:sz="0" w:space="0" w:color="auto"/>
                <w:bottom w:val="none" w:sz="0" w:space="0" w:color="auto"/>
                <w:right w:val="none" w:sz="0" w:space="0" w:color="auto"/>
              </w:divBdr>
            </w:div>
            <w:div w:id="1022976990">
              <w:marLeft w:val="0"/>
              <w:marRight w:val="0"/>
              <w:marTop w:val="0"/>
              <w:marBottom w:val="0"/>
              <w:divBdr>
                <w:top w:val="none" w:sz="0" w:space="0" w:color="auto"/>
                <w:left w:val="none" w:sz="0" w:space="0" w:color="auto"/>
                <w:bottom w:val="none" w:sz="0" w:space="0" w:color="auto"/>
                <w:right w:val="none" w:sz="0" w:space="0" w:color="auto"/>
              </w:divBdr>
            </w:div>
            <w:div w:id="1827479946">
              <w:marLeft w:val="0"/>
              <w:marRight w:val="0"/>
              <w:marTop w:val="0"/>
              <w:marBottom w:val="0"/>
              <w:divBdr>
                <w:top w:val="none" w:sz="0" w:space="0" w:color="auto"/>
                <w:left w:val="none" w:sz="0" w:space="0" w:color="auto"/>
                <w:bottom w:val="none" w:sz="0" w:space="0" w:color="auto"/>
                <w:right w:val="none" w:sz="0" w:space="0" w:color="auto"/>
              </w:divBdr>
            </w:div>
            <w:div w:id="715814176">
              <w:marLeft w:val="0"/>
              <w:marRight w:val="0"/>
              <w:marTop w:val="0"/>
              <w:marBottom w:val="0"/>
              <w:divBdr>
                <w:top w:val="none" w:sz="0" w:space="0" w:color="auto"/>
                <w:left w:val="none" w:sz="0" w:space="0" w:color="auto"/>
                <w:bottom w:val="none" w:sz="0" w:space="0" w:color="auto"/>
                <w:right w:val="none" w:sz="0" w:space="0" w:color="auto"/>
              </w:divBdr>
            </w:div>
            <w:div w:id="1987664190">
              <w:marLeft w:val="0"/>
              <w:marRight w:val="0"/>
              <w:marTop w:val="0"/>
              <w:marBottom w:val="0"/>
              <w:divBdr>
                <w:top w:val="none" w:sz="0" w:space="0" w:color="auto"/>
                <w:left w:val="none" w:sz="0" w:space="0" w:color="auto"/>
                <w:bottom w:val="none" w:sz="0" w:space="0" w:color="auto"/>
                <w:right w:val="none" w:sz="0" w:space="0" w:color="auto"/>
              </w:divBdr>
            </w:div>
            <w:div w:id="978146919">
              <w:marLeft w:val="0"/>
              <w:marRight w:val="0"/>
              <w:marTop w:val="0"/>
              <w:marBottom w:val="0"/>
              <w:divBdr>
                <w:top w:val="none" w:sz="0" w:space="0" w:color="auto"/>
                <w:left w:val="none" w:sz="0" w:space="0" w:color="auto"/>
                <w:bottom w:val="none" w:sz="0" w:space="0" w:color="auto"/>
                <w:right w:val="none" w:sz="0" w:space="0" w:color="auto"/>
              </w:divBdr>
            </w:div>
            <w:div w:id="1390033524">
              <w:marLeft w:val="0"/>
              <w:marRight w:val="0"/>
              <w:marTop w:val="0"/>
              <w:marBottom w:val="0"/>
              <w:divBdr>
                <w:top w:val="none" w:sz="0" w:space="0" w:color="auto"/>
                <w:left w:val="none" w:sz="0" w:space="0" w:color="auto"/>
                <w:bottom w:val="none" w:sz="0" w:space="0" w:color="auto"/>
                <w:right w:val="none" w:sz="0" w:space="0" w:color="auto"/>
              </w:divBdr>
            </w:div>
            <w:div w:id="266698485">
              <w:marLeft w:val="0"/>
              <w:marRight w:val="0"/>
              <w:marTop w:val="0"/>
              <w:marBottom w:val="0"/>
              <w:divBdr>
                <w:top w:val="none" w:sz="0" w:space="0" w:color="auto"/>
                <w:left w:val="none" w:sz="0" w:space="0" w:color="auto"/>
                <w:bottom w:val="none" w:sz="0" w:space="0" w:color="auto"/>
                <w:right w:val="none" w:sz="0" w:space="0" w:color="auto"/>
              </w:divBdr>
            </w:div>
            <w:div w:id="568812434">
              <w:marLeft w:val="0"/>
              <w:marRight w:val="0"/>
              <w:marTop w:val="0"/>
              <w:marBottom w:val="0"/>
              <w:divBdr>
                <w:top w:val="none" w:sz="0" w:space="0" w:color="auto"/>
                <w:left w:val="none" w:sz="0" w:space="0" w:color="auto"/>
                <w:bottom w:val="none" w:sz="0" w:space="0" w:color="auto"/>
                <w:right w:val="none" w:sz="0" w:space="0" w:color="auto"/>
              </w:divBdr>
            </w:div>
            <w:div w:id="1819690212">
              <w:marLeft w:val="0"/>
              <w:marRight w:val="0"/>
              <w:marTop w:val="0"/>
              <w:marBottom w:val="0"/>
              <w:divBdr>
                <w:top w:val="none" w:sz="0" w:space="0" w:color="auto"/>
                <w:left w:val="none" w:sz="0" w:space="0" w:color="auto"/>
                <w:bottom w:val="none" w:sz="0" w:space="0" w:color="auto"/>
                <w:right w:val="none" w:sz="0" w:space="0" w:color="auto"/>
              </w:divBdr>
            </w:div>
            <w:div w:id="166754461">
              <w:marLeft w:val="0"/>
              <w:marRight w:val="0"/>
              <w:marTop w:val="0"/>
              <w:marBottom w:val="0"/>
              <w:divBdr>
                <w:top w:val="none" w:sz="0" w:space="0" w:color="auto"/>
                <w:left w:val="none" w:sz="0" w:space="0" w:color="auto"/>
                <w:bottom w:val="none" w:sz="0" w:space="0" w:color="auto"/>
                <w:right w:val="none" w:sz="0" w:space="0" w:color="auto"/>
              </w:divBdr>
            </w:div>
            <w:div w:id="1485778822">
              <w:marLeft w:val="0"/>
              <w:marRight w:val="0"/>
              <w:marTop w:val="0"/>
              <w:marBottom w:val="0"/>
              <w:divBdr>
                <w:top w:val="none" w:sz="0" w:space="0" w:color="auto"/>
                <w:left w:val="none" w:sz="0" w:space="0" w:color="auto"/>
                <w:bottom w:val="none" w:sz="0" w:space="0" w:color="auto"/>
                <w:right w:val="none" w:sz="0" w:space="0" w:color="auto"/>
              </w:divBdr>
            </w:div>
            <w:div w:id="1139155317">
              <w:marLeft w:val="0"/>
              <w:marRight w:val="0"/>
              <w:marTop w:val="0"/>
              <w:marBottom w:val="0"/>
              <w:divBdr>
                <w:top w:val="none" w:sz="0" w:space="0" w:color="auto"/>
                <w:left w:val="none" w:sz="0" w:space="0" w:color="auto"/>
                <w:bottom w:val="none" w:sz="0" w:space="0" w:color="auto"/>
                <w:right w:val="none" w:sz="0" w:space="0" w:color="auto"/>
              </w:divBdr>
            </w:div>
            <w:div w:id="644310194">
              <w:marLeft w:val="0"/>
              <w:marRight w:val="0"/>
              <w:marTop w:val="0"/>
              <w:marBottom w:val="0"/>
              <w:divBdr>
                <w:top w:val="none" w:sz="0" w:space="0" w:color="auto"/>
                <w:left w:val="none" w:sz="0" w:space="0" w:color="auto"/>
                <w:bottom w:val="none" w:sz="0" w:space="0" w:color="auto"/>
                <w:right w:val="none" w:sz="0" w:space="0" w:color="auto"/>
              </w:divBdr>
            </w:div>
            <w:div w:id="543953412">
              <w:marLeft w:val="0"/>
              <w:marRight w:val="0"/>
              <w:marTop w:val="0"/>
              <w:marBottom w:val="0"/>
              <w:divBdr>
                <w:top w:val="none" w:sz="0" w:space="0" w:color="auto"/>
                <w:left w:val="none" w:sz="0" w:space="0" w:color="auto"/>
                <w:bottom w:val="none" w:sz="0" w:space="0" w:color="auto"/>
                <w:right w:val="none" w:sz="0" w:space="0" w:color="auto"/>
              </w:divBdr>
            </w:div>
            <w:div w:id="807939197">
              <w:marLeft w:val="0"/>
              <w:marRight w:val="0"/>
              <w:marTop w:val="0"/>
              <w:marBottom w:val="0"/>
              <w:divBdr>
                <w:top w:val="none" w:sz="0" w:space="0" w:color="auto"/>
                <w:left w:val="none" w:sz="0" w:space="0" w:color="auto"/>
                <w:bottom w:val="none" w:sz="0" w:space="0" w:color="auto"/>
                <w:right w:val="none" w:sz="0" w:space="0" w:color="auto"/>
              </w:divBdr>
            </w:div>
            <w:div w:id="1382250811">
              <w:marLeft w:val="0"/>
              <w:marRight w:val="0"/>
              <w:marTop w:val="0"/>
              <w:marBottom w:val="0"/>
              <w:divBdr>
                <w:top w:val="none" w:sz="0" w:space="0" w:color="auto"/>
                <w:left w:val="none" w:sz="0" w:space="0" w:color="auto"/>
                <w:bottom w:val="none" w:sz="0" w:space="0" w:color="auto"/>
                <w:right w:val="none" w:sz="0" w:space="0" w:color="auto"/>
              </w:divBdr>
            </w:div>
            <w:div w:id="60180041">
              <w:marLeft w:val="0"/>
              <w:marRight w:val="0"/>
              <w:marTop w:val="0"/>
              <w:marBottom w:val="0"/>
              <w:divBdr>
                <w:top w:val="none" w:sz="0" w:space="0" w:color="auto"/>
                <w:left w:val="none" w:sz="0" w:space="0" w:color="auto"/>
                <w:bottom w:val="none" w:sz="0" w:space="0" w:color="auto"/>
                <w:right w:val="none" w:sz="0" w:space="0" w:color="auto"/>
              </w:divBdr>
            </w:div>
            <w:div w:id="226379124">
              <w:marLeft w:val="0"/>
              <w:marRight w:val="0"/>
              <w:marTop w:val="0"/>
              <w:marBottom w:val="0"/>
              <w:divBdr>
                <w:top w:val="none" w:sz="0" w:space="0" w:color="auto"/>
                <w:left w:val="none" w:sz="0" w:space="0" w:color="auto"/>
                <w:bottom w:val="none" w:sz="0" w:space="0" w:color="auto"/>
                <w:right w:val="none" w:sz="0" w:space="0" w:color="auto"/>
              </w:divBdr>
            </w:div>
            <w:div w:id="211429091">
              <w:marLeft w:val="0"/>
              <w:marRight w:val="0"/>
              <w:marTop w:val="0"/>
              <w:marBottom w:val="0"/>
              <w:divBdr>
                <w:top w:val="none" w:sz="0" w:space="0" w:color="auto"/>
                <w:left w:val="none" w:sz="0" w:space="0" w:color="auto"/>
                <w:bottom w:val="none" w:sz="0" w:space="0" w:color="auto"/>
                <w:right w:val="none" w:sz="0" w:space="0" w:color="auto"/>
              </w:divBdr>
            </w:div>
            <w:div w:id="1974478762">
              <w:marLeft w:val="0"/>
              <w:marRight w:val="0"/>
              <w:marTop w:val="0"/>
              <w:marBottom w:val="0"/>
              <w:divBdr>
                <w:top w:val="none" w:sz="0" w:space="0" w:color="auto"/>
                <w:left w:val="none" w:sz="0" w:space="0" w:color="auto"/>
                <w:bottom w:val="none" w:sz="0" w:space="0" w:color="auto"/>
                <w:right w:val="none" w:sz="0" w:space="0" w:color="auto"/>
              </w:divBdr>
            </w:div>
            <w:div w:id="1064521214">
              <w:marLeft w:val="0"/>
              <w:marRight w:val="0"/>
              <w:marTop w:val="0"/>
              <w:marBottom w:val="0"/>
              <w:divBdr>
                <w:top w:val="none" w:sz="0" w:space="0" w:color="auto"/>
                <w:left w:val="none" w:sz="0" w:space="0" w:color="auto"/>
                <w:bottom w:val="none" w:sz="0" w:space="0" w:color="auto"/>
                <w:right w:val="none" w:sz="0" w:space="0" w:color="auto"/>
              </w:divBdr>
            </w:div>
            <w:div w:id="768505914">
              <w:marLeft w:val="0"/>
              <w:marRight w:val="0"/>
              <w:marTop w:val="0"/>
              <w:marBottom w:val="0"/>
              <w:divBdr>
                <w:top w:val="none" w:sz="0" w:space="0" w:color="auto"/>
                <w:left w:val="none" w:sz="0" w:space="0" w:color="auto"/>
                <w:bottom w:val="none" w:sz="0" w:space="0" w:color="auto"/>
                <w:right w:val="none" w:sz="0" w:space="0" w:color="auto"/>
              </w:divBdr>
            </w:div>
            <w:div w:id="1964338983">
              <w:marLeft w:val="0"/>
              <w:marRight w:val="0"/>
              <w:marTop w:val="0"/>
              <w:marBottom w:val="0"/>
              <w:divBdr>
                <w:top w:val="none" w:sz="0" w:space="0" w:color="auto"/>
                <w:left w:val="none" w:sz="0" w:space="0" w:color="auto"/>
                <w:bottom w:val="none" w:sz="0" w:space="0" w:color="auto"/>
                <w:right w:val="none" w:sz="0" w:space="0" w:color="auto"/>
              </w:divBdr>
            </w:div>
            <w:div w:id="1529176084">
              <w:marLeft w:val="0"/>
              <w:marRight w:val="0"/>
              <w:marTop w:val="0"/>
              <w:marBottom w:val="0"/>
              <w:divBdr>
                <w:top w:val="none" w:sz="0" w:space="0" w:color="auto"/>
                <w:left w:val="none" w:sz="0" w:space="0" w:color="auto"/>
                <w:bottom w:val="none" w:sz="0" w:space="0" w:color="auto"/>
                <w:right w:val="none" w:sz="0" w:space="0" w:color="auto"/>
              </w:divBdr>
            </w:div>
            <w:div w:id="1917157262">
              <w:marLeft w:val="0"/>
              <w:marRight w:val="0"/>
              <w:marTop w:val="0"/>
              <w:marBottom w:val="0"/>
              <w:divBdr>
                <w:top w:val="none" w:sz="0" w:space="0" w:color="auto"/>
                <w:left w:val="none" w:sz="0" w:space="0" w:color="auto"/>
                <w:bottom w:val="none" w:sz="0" w:space="0" w:color="auto"/>
                <w:right w:val="none" w:sz="0" w:space="0" w:color="auto"/>
              </w:divBdr>
            </w:div>
            <w:div w:id="701907439">
              <w:marLeft w:val="0"/>
              <w:marRight w:val="0"/>
              <w:marTop w:val="0"/>
              <w:marBottom w:val="0"/>
              <w:divBdr>
                <w:top w:val="none" w:sz="0" w:space="0" w:color="auto"/>
                <w:left w:val="none" w:sz="0" w:space="0" w:color="auto"/>
                <w:bottom w:val="none" w:sz="0" w:space="0" w:color="auto"/>
                <w:right w:val="none" w:sz="0" w:space="0" w:color="auto"/>
              </w:divBdr>
            </w:div>
            <w:div w:id="2070227025">
              <w:marLeft w:val="0"/>
              <w:marRight w:val="0"/>
              <w:marTop w:val="0"/>
              <w:marBottom w:val="0"/>
              <w:divBdr>
                <w:top w:val="none" w:sz="0" w:space="0" w:color="auto"/>
                <w:left w:val="none" w:sz="0" w:space="0" w:color="auto"/>
                <w:bottom w:val="none" w:sz="0" w:space="0" w:color="auto"/>
                <w:right w:val="none" w:sz="0" w:space="0" w:color="auto"/>
              </w:divBdr>
            </w:div>
            <w:div w:id="839657853">
              <w:marLeft w:val="0"/>
              <w:marRight w:val="0"/>
              <w:marTop w:val="0"/>
              <w:marBottom w:val="0"/>
              <w:divBdr>
                <w:top w:val="none" w:sz="0" w:space="0" w:color="auto"/>
                <w:left w:val="none" w:sz="0" w:space="0" w:color="auto"/>
                <w:bottom w:val="none" w:sz="0" w:space="0" w:color="auto"/>
                <w:right w:val="none" w:sz="0" w:space="0" w:color="auto"/>
              </w:divBdr>
            </w:div>
            <w:div w:id="1148857436">
              <w:marLeft w:val="0"/>
              <w:marRight w:val="0"/>
              <w:marTop w:val="0"/>
              <w:marBottom w:val="0"/>
              <w:divBdr>
                <w:top w:val="none" w:sz="0" w:space="0" w:color="auto"/>
                <w:left w:val="none" w:sz="0" w:space="0" w:color="auto"/>
                <w:bottom w:val="none" w:sz="0" w:space="0" w:color="auto"/>
                <w:right w:val="none" w:sz="0" w:space="0" w:color="auto"/>
              </w:divBdr>
            </w:div>
            <w:div w:id="1342732541">
              <w:marLeft w:val="0"/>
              <w:marRight w:val="0"/>
              <w:marTop w:val="0"/>
              <w:marBottom w:val="0"/>
              <w:divBdr>
                <w:top w:val="none" w:sz="0" w:space="0" w:color="auto"/>
                <w:left w:val="none" w:sz="0" w:space="0" w:color="auto"/>
                <w:bottom w:val="none" w:sz="0" w:space="0" w:color="auto"/>
                <w:right w:val="none" w:sz="0" w:space="0" w:color="auto"/>
              </w:divBdr>
            </w:div>
            <w:div w:id="718168417">
              <w:marLeft w:val="0"/>
              <w:marRight w:val="0"/>
              <w:marTop w:val="0"/>
              <w:marBottom w:val="0"/>
              <w:divBdr>
                <w:top w:val="none" w:sz="0" w:space="0" w:color="auto"/>
                <w:left w:val="none" w:sz="0" w:space="0" w:color="auto"/>
                <w:bottom w:val="none" w:sz="0" w:space="0" w:color="auto"/>
                <w:right w:val="none" w:sz="0" w:space="0" w:color="auto"/>
              </w:divBdr>
            </w:div>
            <w:div w:id="1631547327">
              <w:marLeft w:val="0"/>
              <w:marRight w:val="0"/>
              <w:marTop w:val="0"/>
              <w:marBottom w:val="0"/>
              <w:divBdr>
                <w:top w:val="none" w:sz="0" w:space="0" w:color="auto"/>
                <w:left w:val="none" w:sz="0" w:space="0" w:color="auto"/>
                <w:bottom w:val="none" w:sz="0" w:space="0" w:color="auto"/>
                <w:right w:val="none" w:sz="0" w:space="0" w:color="auto"/>
              </w:divBdr>
            </w:div>
            <w:div w:id="211187411">
              <w:marLeft w:val="0"/>
              <w:marRight w:val="0"/>
              <w:marTop w:val="0"/>
              <w:marBottom w:val="0"/>
              <w:divBdr>
                <w:top w:val="none" w:sz="0" w:space="0" w:color="auto"/>
                <w:left w:val="none" w:sz="0" w:space="0" w:color="auto"/>
                <w:bottom w:val="none" w:sz="0" w:space="0" w:color="auto"/>
                <w:right w:val="none" w:sz="0" w:space="0" w:color="auto"/>
              </w:divBdr>
            </w:div>
            <w:div w:id="730469695">
              <w:marLeft w:val="0"/>
              <w:marRight w:val="0"/>
              <w:marTop w:val="0"/>
              <w:marBottom w:val="0"/>
              <w:divBdr>
                <w:top w:val="none" w:sz="0" w:space="0" w:color="auto"/>
                <w:left w:val="none" w:sz="0" w:space="0" w:color="auto"/>
                <w:bottom w:val="none" w:sz="0" w:space="0" w:color="auto"/>
                <w:right w:val="none" w:sz="0" w:space="0" w:color="auto"/>
              </w:divBdr>
            </w:div>
            <w:div w:id="500895955">
              <w:marLeft w:val="0"/>
              <w:marRight w:val="0"/>
              <w:marTop w:val="0"/>
              <w:marBottom w:val="0"/>
              <w:divBdr>
                <w:top w:val="none" w:sz="0" w:space="0" w:color="auto"/>
                <w:left w:val="none" w:sz="0" w:space="0" w:color="auto"/>
                <w:bottom w:val="none" w:sz="0" w:space="0" w:color="auto"/>
                <w:right w:val="none" w:sz="0" w:space="0" w:color="auto"/>
              </w:divBdr>
            </w:div>
            <w:div w:id="2040815638">
              <w:marLeft w:val="0"/>
              <w:marRight w:val="0"/>
              <w:marTop w:val="0"/>
              <w:marBottom w:val="0"/>
              <w:divBdr>
                <w:top w:val="none" w:sz="0" w:space="0" w:color="auto"/>
                <w:left w:val="none" w:sz="0" w:space="0" w:color="auto"/>
                <w:bottom w:val="none" w:sz="0" w:space="0" w:color="auto"/>
                <w:right w:val="none" w:sz="0" w:space="0" w:color="auto"/>
              </w:divBdr>
            </w:div>
            <w:div w:id="1230848232">
              <w:marLeft w:val="0"/>
              <w:marRight w:val="0"/>
              <w:marTop w:val="0"/>
              <w:marBottom w:val="0"/>
              <w:divBdr>
                <w:top w:val="none" w:sz="0" w:space="0" w:color="auto"/>
                <w:left w:val="none" w:sz="0" w:space="0" w:color="auto"/>
                <w:bottom w:val="none" w:sz="0" w:space="0" w:color="auto"/>
                <w:right w:val="none" w:sz="0" w:space="0" w:color="auto"/>
              </w:divBdr>
            </w:div>
            <w:div w:id="309404183">
              <w:marLeft w:val="0"/>
              <w:marRight w:val="0"/>
              <w:marTop w:val="0"/>
              <w:marBottom w:val="0"/>
              <w:divBdr>
                <w:top w:val="none" w:sz="0" w:space="0" w:color="auto"/>
                <w:left w:val="none" w:sz="0" w:space="0" w:color="auto"/>
                <w:bottom w:val="none" w:sz="0" w:space="0" w:color="auto"/>
                <w:right w:val="none" w:sz="0" w:space="0" w:color="auto"/>
              </w:divBdr>
            </w:div>
            <w:div w:id="1746418621">
              <w:marLeft w:val="0"/>
              <w:marRight w:val="0"/>
              <w:marTop w:val="0"/>
              <w:marBottom w:val="0"/>
              <w:divBdr>
                <w:top w:val="none" w:sz="0" w:space="0" w:color="auto"/>
                <w:left w:val="none" w:sz="0" w:space="0" w:color="auto"/>
                <w:bottom w:val="none" w:sz="0" w:space="0" w:color="auto"/>
                <w:right w:val="none" w:sz="0" w:space="0" w:color="auto"/>
              </w:divBdr>
            </w:div>
            <w:div w:id="1529414904">
              <w:marLeft w:val="0"/>
              <w:marRight w:val="0"/>
              <w:marTop w:val="0"/>
              <w:marBottom w:val="0"/>
              <w:divBdr>
                <w:top w:val="none" w:sz="0" w:space="0" w:color="auto"/>
                <w:left w:val="none" w:sz="0" w:space="0" w:color="auto"/>
                <w:bottom w:val="none" w:sz="0" w:space="0" w:color="auto"/>
                <w:right w:val="none" w:sz="0" w:space="0" w:color="auto"/>
              </w:divBdr>
            </w:div>
            <w:div w:id="41328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878295">
      <w:bodyDiv w:val="1"/>
      <w:marLeft w:val="0"/>
      <w:marRight w:val="0"/>
      <w:marTop w:val="0"/>
      <w:marBottom w:val="0"/>
      <w:divBdr>
        <w:top w:val="none" w:sz="0" w:space="0" w:color="auto"/>
        <w:left w:val="none" w:sz="0" w:space="0" w:color="auto"/>
        <w:bottom w:val="none" w:sz="0" w:space="0" w:color="auto"/>
        <w:right w:val="none" w:sz="0" w:space="0" w:color="auto"/>
      </w:divBdr>
    </w:div>
    <w:div w:id="1408847928">
      <w:bodyDiv w:val="1"/>
      <w:marLeft w:val="0"/>
      <w:marRight w:val="0"/>
      <w:marTop w:val="0"/>
      <w:marBottom w:val="0"/>
      <w:divBdr>
        <w:top w:val="none" w:sz="0" w:space="0" w:color="auto"/>
        <w:left w:val="none" w:sz="0" w:space="0" w:color="auto"/>
        <w:bottom w:val="none" w:sz="0" w:space="0" w:color="auto"/>
        <w:right w:val="none" w:sz="0" w:space="0" w:color="auto"/>
      </w:divBdr>
      <w:divsChild>
        <w:div w:id="1094014424">
          <w:marLeft w:val="0"/>
          <w:marRight w:val="0"/>
          <w:marTop w:val="0"/>
          <w:marBottom w:val="0"/>
          <w:divBdr>
            <w:top w:val="none" w:sz="0" w:space="0" w:color="auto"/>
            <w:left w:val="none" w:sz="0" w:space="0" w:color="auto"/>
            <w:bottom w:val="none" w:sz="0" w:space="0" w:color="auto"/>
            <w:right w:val="none" w:sz="0" w:space="0" w:color="auto"/>
          </w:divBdr>
          <w:divsChild>
            <w:div w:id="299847306">
              <w:marLeft w:val="0"/>
              <w:marRight w:val="0"/>
              <w:marTop w:val="0"/>
              <w:marBottom w:val="0"/>
              <w:divBdr>
                <w:top w:val="none" w:sz="0" w:space="0" w:color="auto"/>
                <w:left w:val="none" w:sz="0" w:space="0" w:color="auto"/>
                <w:bottom w:val="none" w:sz="0" w:space="0" w:color="auto"/>
                <w:right w:val="none" w:sz="0" w:space="0" w:color="auto"/>
              </w:divBdr>
            </w:div>
            <w:div w:id="567958002">
              <w:marLeft w:val="0"/>
              <w:marRight w:val="0"/>
              <w:marTop w:val="0"/>
              <w:marBottom w:val="0"/>
              <w:divBdr>
                <w:top w:val="none" w:sz="0" w:space="0" w:color="auto"/>
                <w:left w:val="none" w:sz="0" w:space="0" w:color="auto"/>
                <w:bottom w:val="none" w:sz="0" w:space="0" w:color="auto"/>
                <w:right w:val="none" w:sz="0" w:space="0" w:color="auto"/>
              </w:divBdr>
            </w:div>
            <w:div w:id="943732440">
              <w:marLeft w:val="0"/>
              <w:marRight w:val="0"/>
              <w:marTop w:val="0"/>
              <w:marBottom w:val="0"/>
              <w:divBdr>
                <w:top w:val="none" w:sz="0" w:space="0" w:color="auto"/>
                <w:left w:val="none" w:sz="0" w:space="0" w:color="auto"/>
                <w:bottom w:val="none" w:sz="0" w:space="0" w:color="auto"/>
                <w:right w:val="none" w:sz="0" w:space="0" w:color="auto"/>
              </w:divBdr>
            </w:div>
            <w:div w:id="598564161">
              <w:marLeft w:val="0"/>
              <w:marRight w:val="0"/>
              <w:marTop w:val="0"/>
              <w:marBottom w:val="0"/>
              <w:divBdr>
                <w:top w:val="none" w:sz="0" w:space="0" w:color="auto"/>
                <w:left w:val="none" w:sz="0" w:space="0" w:color="auto"/>
                <w:bottom w:val="none" w:sz="0" w:space="0" w:color="auto"/>
                <w:right w:val="none" w:sz="0" w:space="0" w:color="auto"/>
              </w:divBdr>
            </w:div>
            <w:div w:id="451949182">
              <w:marLeft w:val="0"/>
              <w:marRight w:val="0"/>
              <w:marTop w:val="0"/>
              <w:marBottom w:val="0"/>
              <w:divBdr>
                <w:top w:val="none" w:sz="0" w:space="0" w:color="auto"/>
                <w:left w:val="none" w:sz="0" w:space="0" w:color="auto"/>
                <w:bottom w:val="none" w:sz="0" w:space="0" w:color="auto"/>
                <w:right w:val="none" w:sz="0" w:space="0" w:color="auto"/>
              </w:divBdr>
            </w:div>
            <w:div w:id="857743232">
              <w:marLeft w:val="0"/>
              <w:marRight w:val="0"/>
              <w:marTop w:val="0"/>
              <w:marBottom w:val="0"/>
              <w:divBdr>
                <w:top w:val="none" w:sz="0" w:space="0" w:color="auto"/>
                <w:left w:val="none" w:sz="0" w:space="0" w:color="auto"/>
                <w:bottom w:val="none" w:sz="0" w:space="0" w:color="auto"/>
                <w:right w:val="none" w:sz="0" w:space="0" w:color="auto"/>
              </w:divBdr>
            </w:div>
            <w:div w:id="2092196808">
              <w:marLeft w:val="0"/>
              <w:marRight w:val="0"/>
              <w:marTop w:val="0"/>
              <w:marBottom w:val="0"/>
              <w:divBdr>
                <w:top w:val="none" w:sz="0" w:space="0" w:color="auto"/>
                <w:left w:val="none" w:sz="0" w:space="0" w:color="auto"/>
                <w:bottom w:val="none" w:sz="0" w:space="0" w:color="auto"/>
                <w:right w:val="none" w:sz="0" w:space="0" w:color="auto"/>
              </w:divBdr>
            </w:div>
            <w:div w:id="225454213">
              <w:marLeft w:val="0"/>
              <w:marRight w:val="0"/>
              <w:marTop w:val="0"/>
              <w:marBottom w:val="0"/>
              <w:divBdr>
                <w:top w:val="none" w:sz="0" w:space="0" w:color="auto"/>
                <w:left w:val="none" w:sz="0" w:space="0" w:color="auto"/>
                <w:bottom w:val="none" w:sz="0" w:space="0" w:color="auto"/>
                <w:right w:val="none" w:sz="0" w:space="0" w:color="auto"/>
              </w:divBdr>
            </w:div>
            <w:div w:id="2028289352">
              <w:marLeft w:val="0"/>
              <w:marRight w:val="0"/>
              <w:marTop w:val="0"/>
              <w:marBottom w:val="0"/>
              <w:divBdr>
                <w:top w:val="none" w:sz="0" w:space="0" w:color="auto"/>
                <w:left w:val="none" w:sz="0" w:space="0" w:color="auto"/>
                <w:bottom w:val="none" w:sz="0" w:space="0" w:color="auto"/>
                <w:right w:val="none" w:sz="0" w:space="0" w:color="auto"/>
              </w:divBdr>
            </w:div>
            <w:div w:id="178667635">
              <w:marLeft w:val="0"/>
              <w:marRight w:val="0"/>
              <w:marTop w:val="0"/>
              <w:marBottom w:val="0"/>
              <w:divBdr>
                <w:top w:val="none" w:sz="0" w:space="0" w:color="auto"/>
                <w:left w:val="none" w:sz="0" w:space="0" w:color="auto"/>
                <w:bottom w:val="none" w:sz="0" w:space="0" w:color="auto"/>
                <w:right w:val="none" w:sz="0" w:space="0" w:color="auto"/>
              </w:divBdr>
            </w:div>
            <w:div w:id="650451925">
              <w:marLeft w:val="0"/>
              <w:marRight w:val="0"/>
              <w:marTop w:val="0"/>
              <w:marBottom w:val="0"/>
              <w:divBdr>
                <w:top w:val="none" w:sz="0" w:space="0" w:color="auto"/>
                <w:left w:val="none" w:sz="0" w:space="0" w:color="auto"/>
                <w:bottom w:val="none" w:sz="0" w:space="0" w:color="auto"/>
                <w:right w:val="none" w:sz="0" w:space="0" w:color="auto"/>
              </w:divBdr>
            </w:div>
            <w:div w:id="1138306032">
              <w:marLeft w:val="0"/>
              <w:marRight w:val="0"/>
              <w:marTop w:val="0"/>
              <w:marBottom w:val="0"/>
              <w:divBdr>
                <w:top w:val="none" w:sz="0" w:space="0" w:color="auto"/>
                <w:left w:val="none" w:sz="0" w:space="0" w:color="auto"/>
                <w:bottom w:val="none" w:sz="0" w:space="0" w:color="auto"/>
                <w:right w:val="none" w:sz="0" w:space="0" w:color="auto"/>
              </w:divBdr>
            </w:div>
            <w:div w:id="459803005">
              <w:marLeft w:val="0"/>
              <w:marRight w:val="0"/>
              <w:marTop w:val="0"/>
              <w:marBottom w:val="0"/>
              <w:divBdr>
                <w:top w:val="none" w:sz="0" w:space="0" w:color="auto"/>
                <w:left w:val="none" w:sz="0" w:space="0" w:color="auto"/>
                <w:bottom w:val="none" w:sz="0" w:space="0" w:color="auto"/>
                <w:right w:val="none" w:sz="0" w:space="0" w:color="auto"/>
              </w:divBdr>
            </w:div>
            <w:div w:id="471141209">
              <w:marLeft w:val="0"/>
              <w:marRight w:val="0"/>
              <w:marTop w:val="0"/>
              <w:marBottom w:val="0"/>
              <w:divBdr>
                <w:top w:val="none" w:sz="0" w:space="0" w:color="auto"/>
                <w:left w:val="none" w:sz="0" w:space="0" w:color="auto"/>
                <w:bottom w:val="none" w:sz="0" w:space="0" w:color="auto"/>
                <w:right w:val="none" w:sz="0" w:space="0" w:color="auto"/>
              </w:divBdr>
            </w:div>
            <w:div w:id="1756592871">
              <w:marLeft w:val="0"/>
              <w:marRight w:val="0"/>
              <w:marTop w:val="0"/>
              <w:marBottom w:val="0"/>
              <w:divBdr>
                <w:top w:val="none" w:sz="0" w:space="0" w:color="auto"/>
                <w:left w:val="none" w:sz="0" w:space="0" w:color="auto"/>
                <w:bottom w:val="none" w:sz="0" w:space="0" w:color="auto"/>
                <w:right w:val="none" w:sz="0" w:space="0" w:color="auto"/>
              </w:divBdr>
            </w:div>
            <w:div w:id="376517787">
              <w:marLeft w:val="0"/>
              <w:marRight w:val="0"/>
              <w:marTop w:val="0"/>
              <w:marBottom w:val="0"/>
              <w:divBdr>
                <w:top w:val="none" w:sz="0" w:space="0" w:color="auto"/>
                <w:left w:val="none" w:sz="0" w:space="0" w:color="auto"/>
                <w:bottom w:val="none" w:sz="0" w:space="0" w:color="auto"/>
                <w:right w:val="none" w:sz="0" w:space="0" w:color="auto"/>
              </w:divBdr>
            </w:div>
            <w:div w:id="873924572">
              <w:marLeft w:val="0"/>
              <w:marRight w:val="0"/>
              <w:marTop w:val="0"/>
              <w:marBottom w:val="0"/>
              <w:divBdr>
                <w:top w:val="none" w:sz="0" w:space="0" w:color="auto"/>
                <w:left w:val="none" w:sz="0" w:space="0" w:color="auto"/>
                <w:bottom w:val="none" w:sz="0" w:space="0" w:color="auto"/>
                <w:right w:val="none" w:sz="0" w:space="0" w:color="auto"/>
              </w:divBdr>
            </w:div>
            <w:div w:id="242422971">
              <w:marLeft w:val="0"/>
              <w:marRight w:val="0"/>
              <w:marTop w:val="0"/>
              <w:marBottom w:val="0"/>
              <w:divBdr>
                <w:top w:val="none" w:sz="0" w:space="0" w:color="auto"/>
                <w:left w:val="none" w:sz="0" w:space="0" w:color="auto"/>
                <w:bottom w:val="none" w:sz="0" w:space="0" w:color="auto"/>
                <w:right w:val="none" w:sz="0" w:space="0" w:color="auto"/>
              </w:divBdr>
            </w:div>
            <w:div w:id="1242449746">
              <w:marLeft w:val="0"/>
              <w:marRight w:val="0"/>
              <w:marTop w:val="0"/>
              <w:marBottom w:val="0"/>
              <w:divBdr>
                <w:top w:val="none" w:sz="0" w:space="0" w:color="auto"/>
                <w:left w:val="none" w:sz="0" w:space="0" w:color="auto"/>
                <w:bottom w:val="none" w:sz="0" w:space="0" w:color="auto"/>
                <w:right w:val="none" w:sz="0" w:space="0" w:color="auto"/>
              </w:divBdr>
            </w:div>
            <w:div w:id="1148012623">
              <w:marLeft w:val="0"/>
              <w:marRight w:val="0"/>
              <w:marTop w:val="0"/>
              <w:marBottom w:val="0"/>
              <w:divBdr>
                <w:top w:val="none" w:sz="0" w:space="0" w:color="auto"/>
                <w:left w:val="none" w:sz="0" w:space="0" w:color="auto"/>
                <w:bottom w:val="none" w:sz="0" w:space="0" w:color="auto"/>
                <w:right w:val="none" w:sz="0" w:space="0" w:color="auto"/>
              </w:divBdr>
            </w:div>
            <w:div w:id="360084066">
              <w:marLeft w:val="0"/>
              <w:marRight w:val="0"/>
              <w:marTop w:val="0"/>
              <w:marBottom w:val="0"/>
              <w:divBdr>
                <w:top w:val="none" w:sz="0" w:space="0" w:color="auto"/>
                <w:left w:val="none" w:sz="0" w:space="0" w:color="auto"/>
                <w:bottom w:val="none" w:sz="0" w:space="0" w:color="auto"/>
                <w:right w:val="none" w:sz="0" w:space="0" w:color="auto"/>
              </w:divBdr>
            </w:div>
            <w:div w:id="912201833">
              <w:marLeft w:val="0"/>
              <w:marRight w:val="0"/>
              <w:marTop w:val="0"/>
              <w:marBottom w:val="0"/>
              <w:divBdr>
                <w:top w:val="none" w:sz="0" w:space="0" w:color="auto"/>
                <w:left w:val="none" w:sz="0" w:space="0" w:color="auto"/>
                <w:bottom w:val="none" w:sz="0" w:space="0" w:color="auto"/>
                <w:right w:val="none" w:sz="0" w:space="0" w:color="auto"/>
              </w:divBdr>
            </w:div>
            <w:div w:id="243417338">
              <w:marLeft w:val="0"/>
              <w:marRight w:val="0"/>
              <w:marTop w:val="0"/>
              <w:marBottom w:val="0"/>
              <w:divBdr>
                <w:top w:val="none" w:sz="0" w:space="0" w:color="auto"/>
                <w:left w:val="none" w:sz="0" w:space="0" w:color="auto"/>
                <w:bottom w:val="none" w:sz="0" w:space="0" w:color="auto"/>
                <w:right w:val="none" w:sz="0" w:space="0" w:color="auto"/>
              </w:divBdr>
            </w:div>
            <w:div w:id="1104417180">
              <w:marLeft w:val="0"/>
              <w:marRight w:val="0"/>
              <w:marTop w:val="0"/>
              <w:marBottom w:val="0"/>
              <w:divBdr>
                <w:top w:val="none" w:sz="0" w:space="0" w:color="auto"/>
                <w:left w:val="none" w:sz="0" w:space="0" w:color="auto"/>
                <w:bottom w:val="none" w:sz="0" w:space="0" w:color="auto"/>
                <w:right w:val="none" w:sz="0" w:space="0" w:color="auto"/>
              </w:divBdr>
            </w:div>
            <w:div w:id="185338474">
              <w:marLeft w:val="0"/>
              <w:marRight w:val="0"/>
              <w:marTop w:val="0"/>
              <w:marBottom w:val="0"/>
              <w:divBdr>
                <w:top w:val="none" w:sz="0" w:space="0" w:color="auto"/>
                <w:left w:val="none" w:sz="0" w:space="0" w:color="auto"/>
                <w:bottom w:val="none" w:sz="0" w:space="0" w:color="auto"/>
                <w:right w:val="none" w:sz="0" w:space="0" w:color="auto"/>
              </w:divBdr>
            </w:div>
            <w:div w:id="532307577">
              <w:marLeft w:val="0"/>
              <w:marRight w:val="0"/>
              <w:marTop w:val="0"/>
              <w:marBottom w:val="0"/>
              <w:divBdr>
                <w:top w:val="none" w:sz="0" w:space="0" w:color="auto"/>
                <w:left w:val="none" w:sz="0" w:space="0" w:color="auto"/>
                <w:bottom w:val="none" w:sz="0" w:space="0" w:color="auto"/>
                <w:right w:val="none" w:sz="0" w:space="0" w:color="auto"/>
              </w:divBdr>
            </w:div>
            <w:div w:id="1848977464">
              <w:marLeft w:val="0"/>
              <w:marRight w:val="0"/>
              <w:marTop w:val="0"/>
              <w:marBottom w:val="0"/>
              <w:divBdr>
                <w:top w:val="none" w:sz="0" w:space="0" w:color="auto"/>
                <w:left w:val="none" w:sz="0" w:space="0" w:color="auto"/>
                <w:bottom w:val="none" w:sz="0" w:space="0" w:color="auto"/>
                <w:right w:val="none" w:sz="0" w:space="0" w:color="auto"/>
              </w:divBdr>
            </w:div>
            <w:div w:id="2016372198">
              <w:marLeft w:val="0"/>
              <w:marRight w:val="0"/>
              <w:marTop w:val="0"/>
              <w:marBottom w:val="0"/>
              <w:divBdr>
                <w:top w:val="none" w:sz="0" w:space="0" w:color="auto"/>
                <w:left w:val="none" w:sz="0" w:space="0" w:color="auto"/>
                <w:bottom w:val="none" w:sz="0" w:space="0" w:color="auto"/>
                <w:right w:val="none" w:sz="0" w:space="0" w:color="auto"/>
              </w:divBdr>
            </w:div>
            <w:div w:id="1519806694">
              <w:marLeft w:val="0"/>
              <w:marRight w:val="0"/>
              <w:marTop w:val="0"/>
              <w:marBottom w:val="0"/>
              <w:divBdr>
                <w:top w:val="none" w:sz="0" w:space="0" w:color="auto"/>
                <w:left w:val="none" w:sz="0" w:space="0" w:color="auto"/>
                <w:bottom w:val="none" w:sz="0" w:space="0" w:color="auto"/>
                <w:right w:val="none" w:sz="0" w:space="0" w:color="auto"/>
              </w:divBdr>
            </w:div>
            <w:div w:id="1894388754">
              <w:marLeft w:val="0"/>
              <w:marRight w:val="0"/>
              <w:marTop w:val="0"/>
              <w:marBottom w:val="0"/>
              <w:divBdr>
                <w:top w:val="none" w:sz="0" w:space="0" w:color="auto"/>
                <w:left w:val="none" w:sz="0" w:space="0" w:color="auto"/>
                <w:bottom w:val="none" w:sz="0" w:space="0" w:color="auto"/>
                <w:right w:val="none" w:sz="0" w:space="0" w:color="auto"/>
              </w:divBdr>
            </w:div>
            <w:div w:id="1917133590">
              <w:marLeft w:val="0"/>
              <w:marRight w:val="0"/>
              <w:marTop w:val="0"/>
              <w:marBottom w:val="0"/>
              <w:divBdr>
                <w:top w:val="none" w:sz="0" w:space="0" w:color="auto"/>
                <w:left w:val="none" w:sz="0" w:space="0" w:color="auto"/>
                <w:bottom w:val="none" w:sz="0" w:space="0" w:color="auto"/>
                <w:right w:val="none" w:sz="0" w:space="0" w:color="auto"/>
              </w:divBdr>
            </w:div>
            <w:div w:id="150367252">
              <w:marLeft w:val="0"/>
              <w:marRight w:val="0"/>
              <w:marTop w:val="0"/>
              <w:marBottom w:val="0"/>
              <w:divBdr>
                <w:top w:val="none" w:sz="0" w:space="0" w:color="auto"/>
                <w:left w:val="none" w:sz="0" w:space="0" w:color="auto"/>
                <w:bottom w:val="none" w:sz="0" w:space="0" w:color="auto"/>
                <w:right w:val="none" w:sz="0" w:space="0" w:color="auto"/>
              </w:divBdr>
            </w:div>
            <w:div w:id="1953243051">
              <w:marLeft w:val="0"/>
              <w:marRight w:val="0"/>
              <w:marTop w:val="0"/>
              <w:marBottom w:val="0"/>
              <w:divBdr>
                <w:top w:val="none" w:sz="0" w:space="0" w:color="auto"/>
                <w:left w:val="none" w:sz="0" w:space="0" w:color="auto"/>
                <w:bottom w:val="none" w:sz="0" w:space="0" w:color="auto"/>
                <w:right w:val="none" w:sz="0" w:space="0" w:color="auto"/>
              </w:divBdr>
            </w:div>
            <w:div w:id="1727757037">
              <w:marLeft w:val="0"/>
              <w:marRight w:val="0"/>
              <w:marTop w:val="0"/>
              <w:marBottom w:val="0"/>
              <w:divBdr>
                <w:top w:val="none" w:sz="0" w:space="0" w:color="auto"/>
                <w:left w:val="none" w:sz="0" w:space="0" w:color="auto"/>
                <w:bottom w:val="none" w:sz="0" w:space="0" w:color="auto"/>
                <w:right w:val="none" w:sz="0" w:space="0" w:color="auto"/>
              </w:divBdr>
            </w:div>
            <w:div w:id="218321411">
              <w:marLeft w:val="0"/>
              <w:marRight w:val="0"/>
              <w:marTop w:val="0"/>
              <w:marBottom w:val="0"/>
              <w:divBdr>
                <w:top w:val="none" w:sz="0" w:space="0" w:color="auto"/>
                <w:left w:val="none" w:sz="0" w:space="0" w:color="auto"/>
                <w:bottom w:val="none" w:sz="0" w:space="0" w:color="auto"/>
                <w:right w:val="none" w:sz="0" w:space="0" w:color="auto"/>
              </w:divBdr>
            </w:div>
            <w:div w:id="1864441524">
              <w:marLeft w:val="0"/>
              <w:marRight w:val="0"/>
              <w:marTop w:val="0"/>
              <w:marBottom w:val="0"/>
              <w:divBdr>
                <w:top w:val="none" w:sz="0" w:space="0" w:color="auto"/>
                <w:left w:val="none" w:sz="0" w:space="0" w:color="auto"/>
                <w:bottom w:val="none" w:sz="0" w:space="0" w:color="auto"/>
                <w:right w:val="none" w:sz="0" w:space="0" w:color="auto"/>
              </w:divBdr>
            </w:div>
            <w:div w:id="1691298484">
              <w:marLeft w:val="0"/>
              <w:marRight w:val="0"/>
              <w:marTop w:val="0"/>
              <w:marBottom w:val="0"/>
              <w:divBdr>
                <w:top w:val="none" w:sz="0" w:space="0" w:color="auto"/>
                <w:left w:val="none" w:sz="0" w:space="0" w:color="auto"/>
                <w:bottom w:val="none" w:sz="0" w:space="0" w:color="auto"/>
                <w:right w:val="none" w:sz="0" w:space="0" w:color="auto"/>
              </w:divBdr>
            </w:div>
            <w:div w:id="1112430925">
              <w:marLeft w:val="0"/>
              <w:marRight w:val="0"/>
              <w:marTop w:val="0"/>
              <w:marBottom w:val="0"/>
              <w:divBdr>
                <w:top w:val="none" w:sz="0" w:space="0" w:color="auto"/>
                <w:left w:val="none" w:sz="0" w:space="0" w:color="auto"/>
                <w:bottom w:val="none" w:sz="0" w:space="0" w:color="auto"/>
                <w:right w:val="none" w:sz="0" w:space="0" w:color="auto"/>
              </w:divBdr>
            </w:div>
            <w:div w:id="1868787178">
              <w:marLeft w:val="0"/>
              <w:marRight w:val="0"/>
              <w:marTop w:val="0"/>
              <w:marBottom w:val="0"/>
              <w:divBdr>
                <w:top w:val="none" w:sz="0" w:space="0" w:color="auto"/>
                <w:left w:val="none" w:sz="0" w:space="0" w:color="auto"/>
                <w:bottom w:val="none" w:sz="0" w:space="0" w:color="auto"/>
                <w:right w:val="none" w:sz="0" w:space="0" w:color="auto"/>
              </w:divBdr>
            </w:div>
            <w:div w:id="1070495661">
              <w:marLeft w:val="0"/>
              <w:marRight w:val="0"/>
              <w:marTop w:val="0"/>
              <w:marBottom w:val="0"/>
              <w:divBdr>
                <w:top w:val="none" w:sz="0" w:space="0" w:color="auto"/>
                <w:left w:val="none" w:sz="0" w:space="0" w:color="auto"/>
                <w:bottom w:val="none" w:sz="0" w:space="0" w:color="auto"/>
                <w:right w:val="none" w:sz="0" w:space="0" w:color="auto"/>
              </w:divBdr>
            </w:div>
            <w:div w:id="1683169711">
              <w:marLeft w:val="0"/>
              <w:marRight w:val="0"/>
              <w:marTop w:val="0"/>
              <w:marBottom w:val="0"/>
              <w:divBdr>
                <w:top w:val="none" w:sz="0" w:space="0" w:color="auto"/>
                <w:left w:val="none" w:sz="0" w:space="0" w:color="auto"/>
                <w:bottom w:val="none" w:sz="0" w:space="0" w:color="auto"/>
                <w:right w:val="none" w:sz="0" w:space="0" w:color="auto"/>
              </w:divBdr>
            </w:div>
            <w:div w:id="986859726">
              <w:marLeft w:val="0"/>
              <w:marRight w:val="0"/>
              <w:marTop w:val="0"/>
              <w:marBottom w:val="0"/>
              <w:divBdr>
                <w:top w:val="none" w:sz="0" w:space="0" w:color="auto"/>
                <w:left w:val="none" w:sz="0" w:space="0" w:color="auto"/>
                <w:bottom w:val="none" w:sz="0" w:space="0" w:color="auto"/>
                <w:right w:val="none" w:sz="0" w:space="0" w:color="auto"/>
              </w:divBdr>
            </w:div>
            <w:div w:id="570390227">
              <w:marLeft w:val="0"/>
              <w:marRight w:val="0"/>
              <w:marTop w:val="0"/>
              <w:marBottom w:val="0"/>
              <w:divBdr>
                <w:top w:val="none" w:sz="0" w:space="0" w:color="auto"/>
                <w:left w:val="none" w:sz="0" w:space="0" w:color="auto"/>
                <w:bottom w:val="none" w:sz="0" w:space="0" w:color="auto"/>
                <w:right w:val="none" w:sz="0" w:space="0" w:color="auto"/>
              </w:divBdr>
            </w:div>
            <w:div w:id="947351567">
              <w:marLeft w:val="0"/>
              <w:marRight w:val="0"/>
              <w:marTop w:val="0"/>
              <w:marBottom w:val="0"/>
              <w:divBdr>
                <w:top w:val="none" w:sz="0" w:space="0" w:color="auto"/>
                <w:left w:val="none" w:sz="0" w:space="0" w:color="auto"/>
                <w:bottom w:val="none" w:sz="0" w:space="0" w:color="auto"/>
                <w:right w:val="none" w:sz="0" w:space="0" w:color="auto"/>
              </w:divBdr>
            </w:div>
            <w:div w:id="192963996">
              <w:marLeft w:val="0"/>
              <w:marRight w:val="0"/>
              <w:marTop w:val="0"/>
              <w:marBottom w:val="0"/>
              <w:divBdr>
                <w:top w:val="none" w:sz="0" w:space="0" w:color="auto"/>
                <w:left w:val="none" w:sz="0" w:space="0" w:color="auto"/>
                <w:bottom w:val="none" w:sz="0" w:space="0" w:color="auto"/>
                <w:right w:val="none" w:sz="0" w:space="0" w:color="auto"/>
              </w:divBdr>
            </w:div>
            <w:div w:id="799349234">
              <w:marLeft w:val="0"/>
              <w:marRight w:val="0"/>
              <w:marTop w:val="0"/>
              <w:marBottom w:val="0"/>
              <w:divBdr>
                <w:top w:val="none" w:sz="0" w:space="0" w:color="auto"/>
                <w:left w:val="none" w:sz="0" w:space="0" w:color="auto"/>
                <w:bottom w:val="none" w:sz="0" w:space="0" w:color="auto"/>
                <w:right w:val="none" w:sz="0" w:space="0" w:color="auto"/>
              </w:divBdr>
            </w:div>
            <w:div w:id="1588995458">
              <w:marLeft w:val="0"/>
              <w:marRight w:val="0"/>
              <w:marTop w:val="0"/>
              <w:marBottom w:val="0"/>
              <w:divBdr>
                <w:top w:val="none" w:sz="0" w:space="0" w:color="auto"/>
                <w:left w:val="none" w:sz="0" w:space="0" w:color="auto"/>
                <w:bottom w:val="none" w:sz="0" w:space="0" w:color="auto"/>
                <w:right w:val="none" w:sz="0" w:space="0" w:color="auto"/>
              </w:divBdr>
            </w:div>
            <w:div w:id="29159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411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198</TotalTime>
  <Pages>17</Pages>
  <Words>2702</Words>
  <Characters>15404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18070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LABD3MI</dc:creator>
  <cp:lastModifiedBy>hilmi bisri</cp:lastModifiedBy>
  <cp:revision>17</cp:revision>
  <cp:lastPrinted>2023-03-20T10:29:00Z</cp:lastPrinted>
  <dcterms:created xsi:type="dcterms:W3CDTF">2023-03-17T02:53:00Z</dcterms:created>
  <dcterms:modified xsi:type="dcterms:W3CDTF">2023-03-20T10:30:00Z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2023-03-17T02:53:26Z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37e06e0b-753d-48cd-913c-7db192980ee6</vt:lpwstr>
  </property>
  <property fmtid="{D5CDD505-2E9C-101B-9397-08002B2CF9AE}" pid="7" name="MSIP_Label_defa4170-0d19-0005-0004-bc88714345d2_ActionId">
    <vt:lpwstr>2e2f4d43-a5f4-4d58-9ba0-982745d93dab</vt:lpwstr>
  </property>
  <property fmtid="{D5CDD505-2E9C-101B-9397-08002B2CF9AE}" pid="8" name="MSIP_Label_defa4170-0d19-0005-0004-bc88714345d2_ContentBits">
    <vt:lpwstr>0</vt:lpwstr>
  </property>
</Properties>
</file>